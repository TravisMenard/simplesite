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8411EAC" w14:textId="77777777" w:rsidR="000210AB" w:rsidRDefault="00000000">
      <w:pPr>
        <w:pStyle w:val="divdocumentdivname"/>
        <w:pBdr>
          <w:bottom w:val="none" w:sz="0" w:space="7" w:color="auto"/>
        </w:pBdr>
        <w:spacing w:line="680" w:lineRule="atLeast"/>
        <w:jc w:val="center"/>
        <w:rPr>
          <w:rFonts w:ascii="Palatino Linotype" w:eastAsia="Palatino Linotype" w:hAnsi="Palatino Linotype" w:cs="Palatino Linotype"/>
          <w:b/>
          <w:bCs/>
          <w:smallCaps/>
          <w:sz w:val="48"/>
          <w:szCs w:val="48"/>
        </w:rPr>
      </w:pPr>
      <w:r>
        <w:rPr>
          <w:rStyle w:val="span"/>
          <w:rFonts w:ascii="Palatino Linotype" w:eastAsia="Palatino Linotype" w:hAnsi="Palatino Linotype" w:cs="Palatino Linotype"/>
          <w:b/>
          <w:bCs/>
          <w:smallCaps/>
          <w:sz w:val="48"/>
          <w:szCs w:val="48"/>
        </w:rPr>
        <w:t>Travis W. Menard</w:t>
      </w:r>
    </w:p>
    <w:p w14:paraId="45426DBF" w14:textId="77777777" w:rsidR="000210AB" w:rsidRDefault="00000000">
      <w:pPr>
        <w:pStyle w:val="divdocumentdivlowerborder"/>
        <w:rPr>
          <w:rFonts w:ascii="Palatino Linotype" w:eastAsia="Palatino Linotype" w:hAnsi="Palatino Linotype" w:cs="Palatino Linotype"/>
        </w:rPr>
      </w:pPr>
      <w:r>
        <w:rPr>
          <w:rFonts w:ascii="Palatino Linotype" w:eastAsia="Palatino Linotype" w:hAnsi="Palatino Linotype" w:cs="Palatino Linotype"/>
        </w:rPr>
        <w:t> </w:t>
      </w:r>
    </w:p>
    <w:p w14:paraId="20791A3F" w14:textId="77777777" w:rsidR="000210AB" w:rsidRDefault="00000000">
      <w:pPr>
        <w:pStyle w:val="div"/>
        <w:spacing w:line="0" w:lineRule="atLeast"/>
        <w:rPr>
          <w:rFonts w:ascii="Palatino Linotype" w:eastAsia="Palatino Linotype" w:hAnsi="Palatino Linotype" w:cs="Palatino Linotype"/>
          <w:sz w:val="0"/>
          <w:szCs w:val="0"/>
        </w:rPr>
      </w:pPr>
      <w:r>
        <w:rPr>
          <w:rFonts w:ascii="Palatino Linotype" w:eastAsia="Palatino Linotype" w:hAnsi="Palatino Linotype" w:cs="Palatino Linotype"/>
          <w:sz w:val="0"/>
          <w:szCs w:val="0"/>
        </w:rPr>
        <w:t> </w:t>
      </w:r>
    </w:p>
    <w:p w14:paraId="60F09EE7" w14:textId="0D5888F1" w:rsidR="000210AB" w:rsidRDefault="00000000">
      <w:pPr>
        <w:pStyle w:val="divaddress"/>
        <w:pBdr>
          <w:bottom w:val="none" w:sz="0" w:space="8" w:color="auto"/>
        </w:pBdr>
        <w:spacing w:before="140"/>
        <w:rPr>
          <w:rFonts w:ascii="Palatino Linotype" w:eastAsia="Palatino Linotype" w:hAnsi="Palatino Linotype" w:cs="Palatino Linotype"/>
        </w:rPr>
      </w:pPr>
      <w:r>
        <w:rPr>
          <w:rStyle w:val="divaddresslinth-child1bulletspan"/>
          <w:rFonts w:ascii="Palatino Linotype" w:eastAsia="Palatino Linotype" w:hAnsi="Palatino Linotype" w:cs="Palatino Linotype"/>
        </w:rPr>
        <w:t>• </w:t>
      </w:r>
      <w:r>
        <w:rPr>
          <w:rStyle w:val="documentzipsuffix"/>
          <w:rFonts w:ascii="Palatino Linotype" w:eastAsia="Palatino Linotype" w:hAnsi="Palatino Linotype" w:cs="Palatino Linotype"/>
        </w:rPr>
        <w:t> </w:t>
      </w:r>
      <w:r>
        <w:rPr>
          <w:rStyle w:val="span"/>
          <w:rFonts w:ascii="Palatino Linotype" w:eastAsia="Palatino Linotype" w:hAnsi="Palatino Linotype" w:cs="Palatino Linotype"/>
          <w:sz w:val="22"/>
          <w:szCs w:val="22"/>
        </w:rPr>
        <w:t>Greeley, CO 80634</w:t>
      </w:r>
      <w:r>
        <w:rPr>
          <w:rStyle w:val="divaddressli"/>
          <w:rFonts w:ascii="Palatino Linotype" w:eastAsia="Palatino Linotype" w:hAnsi="Palatino Linotype" w:cs="Palatino Linotype"/>
        </w:rPr>
        <w:t xml:space="preserve"> </w:t>
      </w:r>
      <w:r>
        <w:rPr>
          <w:rStyle w:val="span"/>
          <w:rFonts w:ascii="Palatino Linotype" w:eastAsia="Palatino Linotype" w:hAnsi="Palatino Linotype" w:cs="Palatino Linotype"/>
          <w:sz w:val="22"/>
          <w:szCs w:val="22"/>
        </w:rPr>
        <w:t>• 9703136768 • travis</w:t>
      </w:r>
      <w:r w:rsidR="007B5315">
        <w:rPr>
          <w:rStyle w:val="span"/>
          <w:rFonts w:ascii="Palatino Linotype" w:eastAsia="Palatino Linotype" w:hAnsi="Palatino Linotype" w:cs="Palatino Linotype"/>
          <w:sz w:val="22"/>
          <w:szCs w:val="22"/>
        </w:rPr>
        <w:t>menardbusiness</w:t>
      </w:r>
      <w:r>
        <w:rPr>
          <w:rStyle w:val="span"/>
          <w:rFonts w:ascii="Palatino Linotype" w:eastAsia="Palatino Linotype" w:hAnsi="Palatino Linotype" w:cs="Palatino Linotype"/>
          <w:sz w:val="22"/>
          <w:szCs w:val="22"/>
        </w:rPr>
        <w:t>@gmail.com</w:t>
      </w:r>
      <w:r>
        <w:rPr>
          <w:rStyle w:val="divaddressli"/>
          <w:rFonts w:ascii="Palatino Linotype" w:eastAsia="Palatino Linotype" w:hAnsi="Palatino Linotype" w:cs="Palatino Linotype"/>
        </w:rPr>
        <w:t xml:space="preserve"> </w:t>
      </w:r>
      <w:r>
        <w:rPr>
          <w:rFonts w:ascii="Palatino Linotype" w:eastAsia="Palatino Linotype" w:hAnsi="Palatino Linotype" w:cs="Palatino Linotype"/>
        </w:rPr>
        <w:t xml:space="preserve"> </w:t>
      </w:r>
    </w:p>
    <w:p w14:paraId="0A0CF0B8" w14:textId="77777777" w:rsidR="000210AB" w:rsidRDefault="00000000">
      <w:pPr>
        <w:pStyle w:val="divdocumentdivsectiontitle"/>
        <w:spacing w:before="240" w:after="100"/>
        <w:rPr>
          <w:rFonts w:ascii="Palatino Linotype" w:eastAsia="Palatino Linotype" w:hAnsi="Palatino Linotype" w:cs="Palatino Linotype"/>
          <w:b/>
          <w:bCs/>
        </w:rPr>
      </w:pPr>
      <w:r>
        <w:rPr>
          <w:rFonts w:ascii="Palatino Linotype" w:eastAsia="Palatino Linotype" w:hAnsi="Palatino Linotype" w:cs="Palatino Linotype"/>
          <w:b/>
          <w:bCs/>
        </w:rPr>
        <w:t>Links</w:t>
      </w:r>
    </w:p>
    <w:p w14:paraId="2D7B6C6E" w14:textId="19921F4F" w:rsidR="000210AB" w:rsidRDefault="00000000">
      <w:pPr>
        <w:pStyle w:val="ulli"/>
        <w:numPr>
          <w:ilvl w:val="0"/>
          <w:numId w:val="1"/>
        </w:numPr>
        <w:spacing w:line="340" w:lineRule="atLeast"/>
        <w:ind w:left="460" w:hanging="210"/>
        <w:rPr>
          <w:rStyle w:val="span"/>
          <w:rFonts w:ascii="Palatino Linotype" w:eastAsia="Palatino Linotype" w:hAnsi="Palatino Linotype" w:cs="Palatino Linotype"/>
        </w:rPr>
      </w:pPr>
      <w:hyperlink r:id="rId7" w:history="1">
        <w:r w:rsidR="00281C28" w:rsidRPr="004C3C48">
          <w:rPr>
            <w:rStyle w:val="Hyperlink"/>
            <w:rFonts w:ascii="Palatino Linotype" w:eastAsia="Palatino Linotype" w:hAnsi="Palatino Linotype" w:cs="Palatino Linotype"/>
          </w:rPr>
          <w:t>www.linkedin.com/in/traviswmenard</w:t>
        </w:r>
      </w:hyperlink>
    </w:p>
    <w:p w14:paraId="09B776BB" w14:textId="484A444B" w:rsidR="00281C28" w:rsidRDefault="00000000" w:rsidP="00281C28">
      <w:pPr>
        <w:pStyle w:val="ulli"/>
        <w:numPr>
          <w:ilvl w:val="0"/>
          <w:numId w:val="1"/>
        </w:numPr>
        <w:spacing w:line="340" w:lineRule="atLeast"/>
        <w:ind w:left="460" w:hanging="210"/>
        <w:rPr>
          <w:rFonts w:ascii="Palatino Linotype" w:eastAsia="Palatino Linotype" w:hAnsi="Palatino Linotype" w:cs="Palatino Linotype"/>
        </w:rPr>
      </w:pPr>
      <w:hyperlink r:id="rId8" w:history="1">
        <w:r w:rsidR="00281C28" w:rsidRPr="004C3C48">
          <w:rPr>
            <w:rStyle w:val="Hyperlink"/>
            <w:rFonts w:ascii="Palatino Linotype" w:eastAsia="Palatino Linotype" w:hAnsi="Palatino Linotype" w:cs="Palatino Linotype"/>
          </w:rPr>
          <w:t>https://www.instagram.com/traviswmenard/</w:t>
        </w:r>
      </w:hyperlink>
    </w:p>
    <w:p w14:paraId="59640435" w14:textId="77777777" w:rsidR="00281C28" w:rsidRPr="00281C28" w:rsidRDefault="00281C28" w:rsidP="00281C28">
      <w:pPr>
        <w:pStyle w:val="ulli"/>
        <w:spacing w:line="340" w:lineRule="atLeast"/>
        <w:ind w:left="460"/>
        <w:rPr>
          <w:rFonts w:ascii="Palatino Linotype" w:eastAsia="Palatino Linotype" w:hAnsi="Palatino Linotype" w:cs="Palatino Linotype"/>
        </w:rPr>
      </w:pPr>
    </w:p>
    <w:p w14:paraId="72FB8A87" w14:textId="0269467D" w:rsidR="000210AB" w:rsidRDefault="00000000">
      <w:pPr>
        <w:pStyle w:val="divdocumentdivsectiontitle"/>
        <w:spacing w:before="240" w:after="100"/>
        <w:rPr>
          <w:rFonts w:ascii="Palatino Linotype" w:eastAsia="Palatino Linotype" w:hAnsi="Palatino Linotype" w:cs="Palatino Linotype"/>
          <w:b/>
          <w:bCs/>
        </w:rPr>
      </w:pPr>
      <w:r>
        <w:rPr>
          <w:rFonts w:ascii="Palatino Linotype" w:eastAsia="Palatino Linotype" w:hAnsi="Palatino Linotype" w:cs="Palatino Linotype"/>
          <w:b/>
          <w:bCs/>
        </w:rPr>
        <w:t>Education</w:t>
      </w:r>
    </w:p>
    <w:p w14:paraId="36FE63B1" w14:textId="4A9DD083" w:rsidR="000210AB" w:rsidRDefault="00000000">
      <w:pPr>
        <w:pStyle w:val="divdocumentsinglecolumn"/>
        <w:spacing w:line="340" w:lineRule="atLeast"/>
        <w:rPr>
          <w:rFonts w:ascii="Palatino Linotype" w:eastAsia="Palatino Linotype" w:hAnsi="Palatino Linotype" w:cs="Palatino Linotype"/>
        </w:rPr>
      </w:pPr>
      <w:r>
        <w:rPr>
          <w:rStyle w:val="spandegree"/>
          <w:rFonts w:ascii="Palatino Linotype" w:eastAsia="Palatino Linotype" w:hAnsi="Palatino Linotype" w:cs="Palatino Linotype"/>
        </w:rPr>
        <w:t>Bachelor of Science</w:t>
      </w:r>
      <w:r>
        <w:rPr>
          <w:rStyle w:val="span"/>
          <w:rFonts w:ascii="Palatino Linotype" w:eastAsia="Palatino Linotype" w:hAnsi="Palatino Linotype" w:cs="Palatino Linotype"/>
        </w:rPr>
        <w:t>: Marketing, Expected in 0</w:t>
      </w:r>
      <w:r w:rsidR="00A446D1">
        <w:rPr>
          <w:rStyle w:val="span"/>
          <w:rFonts w:ascii="Palatino Linotype" w:eastAsia="Palatino Linotype" w:hAnsi="Palatino Linotype" w:cs="Palatino Linotype"/>
        </w:rPr>
        <w:t>5</w:t>
      </w:r>
      <w:r>
        <w:rPr>
          <w:rStyle w:val="span"/>
          <w:rFonts w:ascii="Palatino Linotype" w:eastAsia="Palatino Linotype" w:hAnsi="Palatino Linotype" w:cs="Palatino Linotype"/>
        </w:rPr>
        <w:t>/2024</w:t>
      </w:r>
      <w:r>
        <w:rPr>
          <w:rStyle w:val="singlecolumnspanpaddedlinenth-child1"/>
          <w:rFonts w:ascii="Palatino Linotype" w:eastAsia="Palatino Linotype" w:hAnsi="Palatino Linotype" w:cs="Palatino Linotype"/>
        </w:rPr>
        <w:t xml:space="preserve"> </w:t>
      </w:r>
    </w:p>
    <w:p w14:paraId="58434083" w14:textId="77777777" w:rsidR="000210AB" w:rsidRDefault="00000000">
      <w:pPr>
        <w:pStyle w:val="spanpaddedline"/>
        <w:spacing w:line="340" w:lineRule="atLeast"/>
        <w:rPr>
          <w:rFonts w:ascii="Palatino Linotype" w:eastAsia="Palatino Linotype" w:hAnsi="Palatino Linotype" w:cs="Palatino Linotype"/>
        </w:rPr>
      </w:pPr>
      <w:r>
        <w:rPr>
          <w:rStyle w:val="spancompanyname"/>
          <w:rFonts w:ascii="Palatino Linotype" w:eastAsia="Palatino Linotype" w:hAnsi="Palatino Linotype" w:cs="Palatino Linotype"/>
        </w:rPr>
        <w:t>University of Northern Colorado</w:t>
      </w:r>
      <w:r>
        <w:rPr>
          <w:rStyle w:val="span"/>
          <w:rFonts w:ascii="Palatino Linotype" w:eastAsia="Palatino Linotype" w:hAnsi="Palatino Linotype" w:cs="Palatino Linotype"/>
        </w:rPr>
        <w:t xml:space="preserve"> - Greeley, CO</w:t>
      </w:r>
    </w:p>
    <w:p w14:paraId="270EB8CF" w14:textId="77777777" w:rsidR="000210AB" w:rsidRPr="00B168F5" w:rsidRDefault="00000000">
      <w:pPr>
        <w:pStyle w:val="ulli"/>
        <w:numPr>
          <w:ilvl w:val="0"/>
          <w:numId w:val="2"/>
        </w:numPr>
        <w:spacing w:line="340" w:lineRule="atLeast"/>
        <w:ind w:left="460" w:hanging="210"/>
        <w:rPr>
          <w:rStyle w:val="span"/>
          <w:rFonts w:ascii="Palatino Linotype" w:eastAsia="Palatino Linotype" w:hAnsi="Palatino Linotype" w:cs="Palatino Linotype"/>
          <w:i/>
          <w:iCs/>
        </w:rPr>
      </w:pPr>
      <w:r w:rsidRPr="00B168F5">
        <w:rPr>
          <w:rStyle w:val="span"/>
          <w:rFonts w:ascii="Palatino Linotype" w:eastAsia="Palatino Linotype" w:hAnsi="Palatino Linotype" w:cs="Palatino Linotype"/>
          <w:i/>
          <w:iCs/>
        </w:rPr>
        <w:t>Minor in Digital Marketing</w:t>
      </w:r>
    </w:p>
    <w:p w14:paraId="7AD4A128" w14:textId="6DC1BFFF" w:rsidR="000210AB" w:rsidRDefault="00000000">
      <w:pPr>
        <w:pStyle w:val="ulli"/>
        <w:numPr>
          <w:ilvl w:val="0"/>
          <w:numId w:val="2"/>
        </w:numPr>
        <w:spacing w:line="340" w:lineRule="atLeast"/>
        <w:ind w:left="460" w:hanging="210"/>
        <w:rPr>
          <w:rStyle w:val="span"/>
          <w:rFonts w:ascii="Palatino Linotype" w:eastAsia="Palatino Linotype" w:hAnsi="Palatino Linotype" w:cs="Palatino Linotype"/>
        </w:rPr>
      </w:pPr>
      <w:r>
        <w:rPr>
          <w:rStyle w:val="span"/>
          <w:rFonts w:ascii="Palatino Linotype" w:eastAsia="Palatino Linotype" w:hAnsi="Palatino Linotype" w:cs="Palatino Linotype"/>
        </w:rPr>
        <w:t>3.</w:t>
      </w:r>
      <w:r w:rsidR="00A446D1">
        <w:rPr>
          <w:rStyle w:val="span"/>
          <w:rFonts w:ascii="Palatino Linotype" w:eastAsia="Palatino Linotype" w:hAnsi="Palatino Linotype" w:cs="Palatino Linotype"/>
        </w:rPr>
        <w:t>2</w:t>
      </w:r>
      <w:r>
        <w:rPr>
          <w:rStyle w:val="span"/>
          <w:rFonts w:ascii="Palatino Linotype" w:eastAsia="Palatino Linotype" w:hAnsi="Palatino Linotype" w:cs="Palatino Linotype"/>
        </w:rPr>
        <w:t>2 GPA</w:t>
      </w:r>
    </w:p>
    <w:p w14:paraId="4A377211" w14:textId="295C82B6" w:rsidR="000210AB" w:rsidRDefault="00000000">
      <w:pPr>
        <w:pStyle w:val="ulli"/>
        <w:numPr>
          <w:ilvl w:val="0"/>
          <w:numId w:val="2"/>
        </w:numPr>
        <w:spacing w:line="340" w:lineRule="atLeast"/>
        <w:ind w:left="460" w:hanging="210"/>
        <w:rPr>
          <w:rStyle w:val="span"/>
          <w:rFonts w:ascii="Palatino Linotype" w:eastAsia="Palatino Linotype" w:hAnsi="Palatino Linotype" w:cs="Palatino Linotype"/>
        </w:rPr>
      </w:pPr>
      <w:r>
        <w:rPr>
          <w:rStyle w:val="span"/>
          <w:rFonts w:ascii="Palatino Linotype" w:eastAsia="Palatino Linotype" w:hAnsi="Palatino Linotype" w:cs="Palatino Linotype"/>
        </w:rPr>
        <w:t xml:space="preserve">Relevant Coursework: </w:t>
      </w:r>
      <w:r w:rsidR="00281C28">
        <w:rPr>
          <w:rStyle w:val="span"/>
          <w:rFonts w:ascii="Palatino Linotype" w:eastAsia="Palatino Linotype" w:hAnsi="Palatino Linotype" w:cs="Palatino Linotype"/>
        </w:rPr>
        <w:t>Social Media</w:t>
      </w:r>
      <w:r>
        <w:rPr>
          <w:rStyle w:val="span"/>
          <w:rFonts w:ascii="Palatino Linotype" w:eastAsia="Palatino Linotype" w:hAnsi="Palatino Linotype" w:cs="Palatino Linotype"/>
        </w:rPr>
        <w:t xml:space="preserve"> </w:t>
      </w:r>
      <w:r w:rsidR="00281C28">
        <w:rPr>
          <w:rStyle w:val="span"/>
          <w:rFonts w:ascii="Palatino Linotype" w:eastAsia="Palatino Linotype" w:hAnsi="Palatino Linotype" w:cs="Palatino Linotype"/>
        </w:rPr>
        <w:t>Marketing</w:t>
      </w:r>
      <w:r w:rsidR="00EA5606">
        <w:rPr>
          <w:rStyle w:val="span"/>
          <w:rFonts w:ascii="Palatino Linotype" w:eastAsia="Palatino Linotype" w:hAnsi="Palatino Linotype" w:cs="Palatino Linotype"/>
        </w:rPr>
        <w:t xml:space="preserve">, </w:t>
      </w:r>
      <w:r>
        <w:rPr>
          <w:rStyle w:val="span"/>
          <w:rFonts w:ascii="Palatino Linotype" w:eastAsia="Palatino Linotype" w:hAnsi="Palatino Linotype" w:cs="Palatino Linotype"/>
        </w:rPr>
        <w:t>Digital Marketing</w:t>
      </w:r>
      <w:r w:rsidR="00EA5606">
        <w:rPr>
          <w:rStyle w:val="span"/>
          <w:rFonts w:ascii="Palatino Linotype" w:eastAsia="Palatino Linotype" w:hAnsi="Palatino Linotype" w:cs="Palatino Linotype"/>
        </w:rPr>
        <w:t>, and Consumer Behavior</w:t>
      </w:r>
    </w:p>
    <w:p w14:paraId="1BECE56E" w14:textId="77777777" w:rsidR="00B168F5" w:rsidRDefault="00B168F5">
      <w:pPr>
        <w:pStyle w:val="divdocumentdivsectiontitle"/>
        <w:spacing w:before="240" w:after="100"/>
        <w:rPr>
          <w:rFonts w:ascii="Palatino Linotype" w:eastAsia="Palatino Linotype" w:hAnsi="Palatino Linotype" w:cs="Palatino Linotype"/>
          <w:b/>
          <w:bCs/>
        </w:rPr>
      </w:pPr>
    </w:p>
    <w:p w14:paraId="7D8CE353" w14:textId="7B9F4CEF" w:rsidR="000210AB" w:rsidRPr="007B5315" w:rsidRDefault="00000000" w:rsidP="007B5315">
      <w:pPr>
        <w:pStyle w:val="divdocumentdivsectiontitle"/>
        <w:spacing w:before="240" w:after="100"/>
        <w:rPr>
          <w:rFonts w:ascii="Palatino Linotype" w:eastAsia="Palatino Linotype" w:hAnsi="Palatino Linotype" w:cs="Palatino Linotype"/>
          <w:b/>
          <w:bCs/>
        </w:rPr>
      </w:pPr>
      <w:r>
        <w:rPr>
          <w:rFonts w:ascii="Palatino Linotype" w:eastAsia="Palatino Linotype" w:hAnsi="Palatino Linotype" w:cs="Palatino Linotype"/>
          <w:b/>
          <w:bCs/>
        </w:rPr>
        <w:t>Professional Summary</w:t>
      </w:r>
    </w:p>
    <w:p w14:paraId="53F67960" w14:textId="6847DF91" w:rsidR="006331AC" w:rsidRDefault="00B168F5">
      <w:pPr>
        <w:pStyle w:val="p"/>
        <w:spacing w:line="340" w:lineRule="atLeast"/>
        <w:rPr>
          <w:rFonts w:ascii="Palatino Linotype" w:eastAsia="Palatino Linotype" w:hAnsi="Palatino Linotype" w:cs="Palatino Linotype"/>
        </w:rPr>
      </w:pPr>
      <w:r w:rsidRPr="00B168F5">
        <w:rPr>
          <w:rFonts w:ascii="Palatino Linotype" w:eastAsia="Palatino Linotype" w:hAnsi="Palatino Linotype" w:cs="Palatino Linotype"/>
        </w:rPr>
        <w:sym w:font="Wingdings" w:char="F0E0"/>
      </w:r>
      <w:r>
        <w:rPr>
          <w:rFonts w:ascii="Palatino Linotype" w:eastAsia="Palatino Linotype" w:hAnsi="Palatino Linotype" w:cs="Palatino Linotype"/>
        </w:rPr>
        <w:t xml:space="preserve"> Avid E-Commerce Personal Shopper ready to exceed customer satisfaction expectations and promote internal business goals. Blends retail delivery assistance with promotional and commercial enhancement measures. Delivers critical merchandise to valued shoppers while encouraging return patronage and E-Commerce revenue growth</w:t>
      </w:r>
      <w:r w:rsidR="00EA5606">
        <w:rPr>
          <w:rFonts w:ascii="Palatino Linotype" w:eastAsia="Palatino Linotype" w:hAnsi="Palatino Linotype" w:cs="Palatino Linotype"/>
        </w:rPr>
        <w:t>.</w:t>
      </w:r>
    </w:p>
    <w:p w14:paraId="672B6B80" w14:textId="3E533D4E" w:rsidR="007B5315" w:rsidRDefault="007B5315">
      <w:pPr>
        <w:pStyle w:val="p"/>
        <w:spacing w:line="340" w:lineRule="atLeast"/>
        <w:rPr>
          <w:rFonts w:ascii="Palatino Linotype" w:eastAsia="Palatino Linotype" w:hAnsi="Palatino Linotype" w:cs="Palatino Linotype"/>
        </w:rPr>
      </w:pPr>
    </w:p>
    <w:p w14:paraId="71E9481A" w14:textId="77777777" w:rsidR="000210AB" w:rsidRDefault="00000000">
      <w:pPr>
        <w:pStyle w:val="ulli"/>
        <w:numPr>
          <w:ilvl w:val="0"/>
          <w:numId w:val="5"/>
        </w:numPr>
        <w:spacing w:line="340" w:lineRule="atLeast"/>
        <w:ind w:left="460" w:hanging="210"/>
        <w:rPr>
          <w:rFonts w:ascii="Palatino Linotype" w:eastAsia="Palatino Linotype" w:hAnsi="Palatino Linotype" w:cs="Palatino Linotype"/>
          <w:vanish/>
        </w:rPr>
      </w:pPr>
      <w:r>
        <w:rPr>
          <w:rFonts w:ascii="Palatino Linotype" w:eastAsia="Palatino Linotype" w:hAnsi="Palatino Linotype" w:cs="Palatino Linotype"/>
          <w:vanish/>
        </w:rPr>
        <w:t>Result Interpretation</w:t>
      </w:r>
    </w:p>
    <w:p w14:paraId="1D7FFF57" w14:textId="77777777" w:rsidR="000210AB" w:rsidRDefault="00000000">
      <w:pPr>
        <w:pStyle w:val="ulli"/>
        <w:numPr>
          <w:ilvl w:val="0"/>
          <w:numId w:val="5"/>
        </w:numPr>
        <w:spacing w:line="340" w:lineRule="atLeast"/>
        <w:ind w:left="460" w:hanging="210"/>
        <w:rPr>
          <w:rFonts w:ascii="Palatino Linotype" w:eastAsia="Palatino Linotype" w:hAnsi="Palatino Linotype" w:cs="Palatino Linotype"/>
          <w:vanish/>
        </w:rPr>
      </w:pPr>
      <w:r>
        <w:rPr>
          <w:rFonts w:ascii="Palatino Linotype" w:eastAsia="Palatino Linotype" w:hAnsi="Palatino Linotype" w:cs="Palatino Linotype"/>
          <w:vanish/>
        </w:rPr>
        <w:t>Stocking and Replenishing</w:t>
      </w:r>
    </w:p>
    <w:p w14:paraId="527363AD" w14:textId="77777777" w:rsidR="000210AB" w:rsidRDefault="00000000">
      <w:pPr>
        <w:pStyle w:val="ulli"/>
        <w:numPr>
          <w:ilvl w:val="0"/>
          <w:numId w:val="5"/>
        </w:numPr>
        <w:spacing w:line="340" w:lineRule="atLeast"/>
        <w:ind w:left="460" w:hanging="210"/>
        <w:rPr>
          <w:rFonts w:ascii="Palatino Linotype" w:eastAsia="Palatino Linotype" w:hAnsi="Palatino Linotype" w:cs="Palatino Linotype"/>
          <w:vanish/>
        </w:rPr>
      </w:pPr>
      <w:r>
        <w:rPr>
          <w:rFonts w:ascii="Palatino Linotype" w:eastAsia="Palatino Linotype" w:hAnsi="Palatino Linotype" w:cs="Palatino Linotype"/>
          <w:vanish/>
        </w:rPr>
        <w:t>Retail Buying</w:t>
      </w:r>
    </w:p>
    <w:p w14:paraId="2FC3D118" w14:textId="77777777" w:rsidR="000210AB" w:rsidRDefault="00000000">
      <w:pPr>
        <w:pStyle w:val="ulli"/>
        <w:numPr>
          <w:ilvl w:val="0"/>
          <w:numId w:val="6"/>
        </w:numPr>
        <w:spacing w:line="340" w:lineRule="atLeast"/>
        <w:ind w:left="460" w:hanging="210"/>
        <w:rPr>
          <w:rFonts w:ascii="Palatino Linotype" w:eastAsia="Palatino Linotype" w:hAnsi="Palatino Linotype" w:cs="Palatino Linotype"/>
          <w:vanish/>
        </w:rPr>
      </w:pPr>
      <w:r>
        <w:rPr>
          <w:rFonts w:ascii="Palatino Linotype" w:eastAsia="Palatino Linotype" w:hAnsi="Palatino Linotype" w:cs="Palatino Linotype"/>
          <w:vanish/>
        </w:rPr>
        <w:t>Presentation Delivery</w:t>
      </w:r>
    </w:p>
    <w:p w14:paraId="0639591E" w14:textId="77777777" w:rsidR="000210AB" w:rsidRDefault="00000000">
      <w:pPr>
        <w:pStyle w:val="ulli"/>
        <w:numPr>
          <w:ilvl w:val="0"/>
          <w:numId w:val="6"/>
        </w:numPr>
        <w:spacing w:line="340" w:lineRule="atLeast"/>
        <w:ind w:left="460" w:hanging="210"/>
        <w:rPr>
          <w:rFonts w:ascii="Palatino Linotype" w:eastAsia="Palatino Linotype" w:hAnsi="Palatino Linotype" w:cs="Palatino Linotype"/>
          <w:vanish/>
        </w:rPr>
      </w:pPr>
      <w:r>
        <w:rPr>
          <w:rFonts w:ascii="Palatino Linotype" w:eastAsia="Palatino Linotype" w:hAnsi="Palatino Linotype" w:cs="Palatino Linotype"/>
          <w:vanish/>
        </w:rPr>
        <w:t>Microsoft Office</w:t>
      </w:r>
    </w:p>
    <w:p w14:paraId="611C8DBE" w14:textId="77777777" w:rsidR="000210AB" w:rsidRDefault="00000000">
      <w:pPr>
        <w:pStyle w:val="ulli"/>
        <w:numPr>
          <w:ilvl w:val="0"/>
          <w:numId w:val="6"/>
        </w:numPr>
        <w:spacing w:line="340" w:lineRule="atLeast"/>
        <w:ind w:left="460" w:hanging="210"/>
        <w:rPr>
          <w:rFonts w:ascii="Palatino Linotype" w:eastAsia="Palatino Linotype" w:hAnsi="Palatino Linotype" w:cs="Palatino Linotype"/>
          <w:vanish/>
        </w:rPr>
      </w:pPr>
      <w:r>
        <w:rPr>
          <w:rFonts w:ascii="Palatino Linotype" w:eastAsia="Palatino Linotype" w:hAnsi="Palatino Linotype" w:cs="Palatino Linotype"/>
          <w:vanish/>
        </w:rPr>
        <w:t>Social Media Posting</w:t>
      </w:r>
    </w:p>
    <w:p w14:paraId="6B91B958" w14:textId="77777777" w:rsidR="00281C28" w:rsidRDefault="00281C28">
      <w:pPr>
        <w:pStyle w:val="divdocumentdivsectiontitle"/>
        <w:spacing w:before="240" w:after="100"/>
        <w:rPr>
          <w:rFonts w:ascii="Palatino Linotype" w:eastAsia="Palatino Linotype" w:hAnsi="Palatino Linotype" w:cs="Palatino Linotype"/>
          <w:b/>
          <w:bCs/>
        </w:rPr>
      </w:pPr>
    </w:p>
    <w:p w14:paraId="1F76948E" w14:textId="07087C35" w:rsidR="000210AB" w:rsidRDefault="00000000">
      <w:pPr>
        <w:pStyle w:val="divdocumentdivsectiontitle"/>
        <w:spacing w:before="240" w:after="100"/>
        <w:rPr>
          <w:rFonts w:ascii="Palatino Linotype" w:eastAsia="Palatino Linotype" w:hAnsi="Palatino Linotype" w:cs="Palatino Linotype"/>
          <w:b/>
          <w:bCs/>
        </w:rPr>
      </w:pPr>
      <w:r>
        <w:rPr>
          <w:rFonts w:ascii="Palatino Linotype" w:eastAsia="Palatino Linotype" w:hAnsi="Palatino Linotype" w:cs="Palatino Linotype"/>
          <w:b/>
          <w:bCs/>
        </w:rPr>
        <w:t>Work History</w:t>
      </w:r>
    </w:p>
    <w:p w14:paraId="232DDFF5" w14:textId="005B4B31" w:rsidR="000210AB" w:rsidRDefault="00000000">
      <w:pPr>
        <w:pStyle w:val="divdocumentsinglecolumn"/>
        <w:spacing w:line="340" w:lineRule="atLeast"/>
        <w:rPr>
          <w:rFonts w:ascii="Palatino Linotype" w:eastAsia="Palatino Linotype" w:hAnsi="Palatino Linotype" w:cs="Palatino Linotype"/>
        </w:rPr>
      </w:pPr>
      <w:r>
        <w:rPr>
          <w:rStyle w:val="spanjobtitle"/>
          <w:rFonts w:ascii="Palatino Linotype" w:eastAsia="Palatino Linotype" w:hAnsi="Palatino Linotype" w:cs="Palatino Linotype"/>
        </w:rPr>
        <w:t>Associate</w:t>
      </w:r>
      <w:r>
        <w:rPr>
          <w:rStyle w:val="span"/>
          <w:rFonts w:ascii="Palatino Linotype" w:eastAsia="Palatino Linotype" w:hAnsi="Palatino Linotype" w:cs="Palatino Linotype"/>
        </w:rPr>
        <w:t xml:space="preserve">, </w:t>
      </w:r>
      <w:r w:rsidR="00A446D1">
        <w:rPr>
          <w:rStyle w:val="span"/>
          <w:rFonts w:ascii="Palatino Linotype" w:eastAsia="Palatino Linotype" w:hAnsi="Palatino Linotype" w:cs="Palatino Linotype"/>
        </w:rPr>
        <w:t xml:space="preserve">July </w:t>
      </w:r>
      <w:r>
        <w:rPr>
          <w:rStyle w:val="span"/>
          <w:rFonts w:ascii="Palatino Linotype" w:eastAsia="Palatino Linotype" w:hAnsi="Palatino Linotype" w:cs="Palatino Linotype"/>
        </w:rPr>
        <w:t>2020</w:t>
      </w:r>
      <w:r w:rsidR="00A446D1" w:rsidRPr="00A446D1">
        <w:rPr>
          <w:rStyle w:val="span"/>
          <w:rFonts w:ascii="Palatino Linotype" w:eastAsia="Palatino Linotype" w:hAnsi="Palatino Linotype" w:cs="Palatino Linotype"/>
        </w:rPr>
        <w:sym w:font="Wingdings" w:char="F0E0"/>
      </w:r>
      <w:r>
        <w:rPr>
          <w:rStyle w:val="span"/>
          <w:rFonts w:ascii="Palatino Linotype" w:eastAsia="Palatino Linotype" w:hAnsi="Palatino Linotype" w:cs="Palatino Linotype"/>
        </w:rPr>
        <w:t xml:space="preserve"> Current</w:t>
      </w:r>
      <w:r>
        <w:rPr>
          <w:rStyle w:val="spanpaddedlineCharacter"/>
          <w:rFonts w:ascii="Palatino Linotype" w:eastAsia="Palatino Linotype" w:hAnsi="Palatino Linotype" w:cs="Palatino Linotype"/>
        </w:rPr>
        <w:t xml:space="preserve"> </w:t>
      </w:r>
    </w:p>
    <w:p w14:paraId="31F581B6" w14:textId="77777777" w:rsidR="000210AB" w:rsidRDefault="00000000">
      <w:pPr>
        <w:pStyle w:val="spanpaddedline"/>
        <w:spacing w:line="340" w:lineRule="atLeast"/>
        <w:rPr>
          <w:rFonts w:ascii="Palatino Linotype" w:eastAsia="Palatino Linotype" w:hAnsi="Palatino Linotype" w:cs="Palatino Linotype"/>
        </w:rPr>
      </w:pPr>
      <w:r>
        <w:rPr>
          <w:rStyle w:val="spancompanyname"/>
          <w:rFonts w:ascii="Palatino Linotype" w:eastAsia="Palatino Linotype" w:hAnsi="Palatino Linotype" w:cs="Palatino Linotype"/>
        </w:rPr>
        <w:t>Walmart</w:t>
      </w:r>
      <w:r>
        <w:rPr>
          <w:rStyle w:val="span"/>
          <w:rFonts w:ascii="Palatino Linotype" w:eastAsia="Palatino Linotype" w:hAnsi="Palatino Linotype" w:cs="Palatino Linotype"/>
        </w:rPr>
        <w:t xml:space="preserve"> – Greeley, CO</w:t>
      </w:r>
    </w:p>
    <w:p w14:paraId="327DF670" w14:textId="77777777" w:rsidR="000210AB" w:rsidRDefault="00000000">
      <w:pPr>
        <w:pStyle w:val="ulli"/>
        <w:numPr>
          <w:ilvl w:val="0"/>
          <w:numId w:val="7"/>
        </w:numPr>
        <w:spacing w:line="340" w:lineRule="atLeast"/>
        <w:ind w:left="460" w:hanging="210"/>
        <w:rPr>
          <w:rStyle w:val="span"/>
          <w:rFonts w:ascii="Palatino Linotype" w:eastAsia="Palatino Linotype" w:hAnsi="Palatino Linotype" w:cs="Palatino Linotype"/>
        </w:rPr>
      </w:pPr>
      <w:r>
        <w:rPr>
          <w:rStyle w:val="span"/>
          <w:rFonts w:ascii="Palatino Linotype" w:eastAsia="Palatino Linotype" w:hAnsi="Palatino Linotype" w:cs="Palatino Linotype"/>
        </w:rPr>
        <w:t>Utilized customer feedback to improve product offerings.</w:t>
      </w:r>
    </w:p>
    <w:p w14:paraId="2563FFEE" w14:textId="77777777" w:rsidR="000210AB" w:rsidRDefault="00000000">
      <w:pPr>
        <w:pStyle w:val="ulli"/>
        <w:numPr>
          <w:ilvl w:val="0"/>
          <w:numId w:val="7"/>
        </w:numPr>
        <w:spacing w:line="340" w:lineRule="atLeast"/>
        <w:ind w:left="460" w:hanging="210"/>
        <w:rPr>
          <w:rStyle w:val="span"/>
          <w:rFonts w:ascii="Palatino Linotype" w:eastAsia="Palatino Linotype" w:hAnsi="Palatino Linotype" w:cs="Palatino Linotype"/>
        </w:rPr>
      </w:pPr>
      <w:r>
        <w:rPr>
          <w:rStyle w:val="span"/>
          <w:rFonts w:ascii="Palatino Linotype" w:eastAsia="Palatino Linotype" w:hAnsi="Palatino Linotype" w:cs="Palatino Linotype"/>
        </w:rPr>
        <w:t>Prioritized tasks to meet tight deadlines, pitching in to assist others with project duties.</w:t>
      </w:r>
    </w:p>
    <w:p w14:paraId="085E0DC1" w14:textId="77777777" w:rsidR="000210AB" w:rsidRDefault="00000000">
      <w:pPr>
        <w:pStyle w:val="ulli"/>
        <w:numPr>
          <w:ilvl w:val="0"/>
          <w:numId w:val="7"/>
        </w:numPr>
        <w:spacing w:line="340" w:lineRule="atLeast"/>
        <w:ind w:left="460" w:hanging="210"/>
        <w:rPr>
          <w:rStyle w:val="span"/>
          <w:rFonts w:ascii="Palatino Linotype" w:eastAsia="Palatino Linotype" w:hAnsi="Palatino Linotype" w:cs="Palatino Linotype"/>
        </w:rPr>
      </w:pPr>
      <w:r>
        <w:rPr>
          <w:rStyle w:val="span"/>
          <w:rFonts w:ascii="Palatino Linotype" w:eastAsia="Palatino Linotype" w:hAnsi="Palatino Linotype" w:cs="Palatino Linotype"/>
        </w:rPr>
        <w:t>Greeted customers and offered assistance for increased customer satisfaction.</w:t>
      </w:r>
    </w:p>
    <w:p w14:paraId="1B4252BF" w14:textId="77777777" w:rsidR="000210AB" w:rsidRDefault="00000000">
      <w:pPr>
        <w:pStyle w:val="ulli"/>
        <w:numPr>
          <w:ilvl w:val="0"/>
          <w:numId w:val="7"/>
        </w:numPr>
        <w:spacing w:line="340" w:lineRule="atLeast"/>
        <w:ind w:left="460" w:hanging="210"/>
        <w:rPr>
          <w:rStyle w:val="span"/>
          <w:rFonts w:ascii="Palatino Linotype" w:eastAsia="Palatino Linotype" w:hAnsi="Palatino Linotype" w:cs="Palatino Linotype"/>
        </w:rPr>
      </w:pPr>
      <w:r>
        <w:rPr>
          <w:rStyle w:val="span"/>
          <w:rFonts w:ascii="Palatino Linotype" w:eastAsia="Palatino Linotype" w:hAnsi="Palatino Linotype" w:cs="Palatino Linotype"/>
        </w:rPr>
        <w:t>Identified customer needs and wants to enhance customer experiences and boost sales.</w:t>
      </w:r>
    </w:p>
    <w:p w14:paraId="5A6D349D" w14:textId="77777777" w:rsidR="000210AB" w:rsidRDefault="00000000">
      <w:pPr>
        <w:pStyle w:val="ulli"/>
        <w:numPr>
          <w:ilvl w:val="0"/>
          <w:numId w:val="7"/>
        </w:numPr>
        <w:spacing w:line="340" w:lineRule="atLeast"/>
        <w:ind w:left="460" w:hanging="210"/>
        <w:rPr>
          <w:rStyle w:val="span"/>
          <w:rFonts w:ascii="Palatino Linotype" w:eastAsia="Palatino Linotype" w:hAnsi="Palatino Linotype" w:cs="Palatino Linotype"/>
        </w:rPr>
      </w:pPr>
      <w:r>
        <w:rPr>
          <w:rStyle w:val="span"/>
          <w:rFonts w:ascii="Palatino Linotype" w:eastAsia="Palatino Linotype" w:hAnsi="Palatino Linotype" w:cs="Palatino Linotype"/>
        </w:rPr>
        <w:t>Monitored customer service metrics and performance indicators to identify areas of opportunity.</w:t>
      </w:r>
    </w:p>
    <w:p w14:paraId="0806929B" w14:textId="6A34DFDB" w:rsidR="00F405A9" w:rsidRDefault="00F405A9" w:rsidP="00F405A9">
      <w:pPr>
        <w:pStyle w:val="ulli"/>
        <w:spacing w:line="340" w:lineRule="atLeast"/>
        <w:rPr>
          <w:rStyle w:val="span"/>
          <w:rFonts w:ascii="Palatino Linotype" w:eastAsia="Palatino Linotype" w:hAnsi="Palatino Linotype" w:cs="Palatino Linotype"/>
        </w:rPr>
      </w:pPr>
      <w:r>
        <w:rPr>
          <w:rStyle w:val="span"/>
          <w:rFonts w:ascii="Palatino Linotype" w:eastAsia="Palatino Linotype" w:hAnsi="Palatino Linotype" w:cs="Palatino Linotype"/>
          <w:b/>
          <w:bCs/>
        </w:rPr>
        <w:t xml:space="preserve">Social Media Intern, </w:t>
      </w:r>
      <w:r>
        <w:rPr>
          <w:rStyle w:val="span"/>
          <w:rFonts w:ascii="Palatino Linotype" w:eastAsia="Palatino Linotype" w:hAnsi="Palatino Linotype" w:cs="Palatino Linotype"/>
        </w:rPr>
        <w:t>October 2023</w:t>
      </w:r>
      <w:r w:rsidRPr="00F405A9">
        <w:rPr>
          <w:rStyle w:val="span"/>
          <w:rFonts w:ascii="Palatino Linotype" w:eastAsia="Palatino Linotype" w:hAnsi="Palatino Linotype" w:cs="Palatino Linotype"/>
        </w:rPr>
        <w:sym w:font="Wingdings" w:char="F0E0"/>
      </w:r>
      <w:r>
        <w:rPr>
          <w:rStyle w:val="span"/>
          <w:rFonts w:ascii="Palatino Linotype" w:eastAsia="Palatino Linotype" w:hAnsi="Palatino Linotype" w:cs="Palatino Linotype"/>
        </w:rPr>
        <w:t xml:space="preserve"> Current</w:t>
      </w:r>
    </w:p>
    <w:p w14:paraId="12578CE8" w14:textId="498F0FB5" w:rsidR="00F405A9" w:rsidRDefault="00F405A9" w:rsidP="00F405A9">
      <w:pPr>
        <w:pStyle w:val="ulli"/>
        <w:spacing w:line="340" w:lineRule="atLeast"/>
        <w:rPr>
          <w:rStyle w:val="span"/>
          <w:rFonts w:ascii="Palatino Linotype" w:eastAsia="Palatino Linotype" w:hAnsi="Palatino Linotype" w:cs="Palatino Linotype"/>
        </w:rPr>
      </w:pPr>
      <w:r>
        <w:rPr>
          <w:rStyle w:val="span"/>
          <w:rFonts w:ascii="Palatino Linotype" w:eastAsia="Palatino Linotype" w:hAnsi="Palatino Linotype" w:cs="Palatino Linotype"/>
          <w:b/>
          <w:bCs/>
        </w:rPr>
        <w:t xml:space="preserve">University of Northern Colorado Police Department </w:t>
      </w:r>
      <w:r>
        <w:rPr>
          <w:rStyle w:val="span"/>
          <w:rFonts w:ascii="Palatino Linotype" w:eastAsia="Palatino Linotype" w:hAnsi="Palatino Linotype" w:cs="Palatino Linotype"/>
        </w:rPr>
        <w:t>– Greeley, CO</w:t>
      </w:r>
    </w:p>
    <w:p w14:paraId="7B26D0CE" w14:textId="71EEE51F" w:rsidR="00F405A9" w:rsidRDefault="00F405A9" w:rsidP="00F405A9">
      <w:pPr>
        <w:pStyle w:val="ulli"/>
        <w:numPr>
          <w:ilvl w:val="0"/>
          <w:numId w:val="10"/>
        </w:numPr>
        <w:spacing w:line="340" w:lineRule="atLeast"/>
        <w:rPr>
          <w:rStyle w:val="span"/>
          <w:rFonts w:ascii="Palatino Linotype" w:eastAsia="Palatino Linotype" w:hAnsi="Palatino Linotype" w:cs="Palatino Linotype"/>
        </w:rPr>
      </w:pPr>
      <w:r>
        <w:rPr>
          <w:rStyle w:val="span"/>
          <w:rFonts w:ascii="Palatino Linotype" w:eastAsia="Palatino Linotype" w:hAnsi="Palatino Linotype" w:cs="Palatino Linotype"/>
        </w:rPr>
        <w:lastRenderedPageBreak/>
        <w:t>Content Creation – generate engaging and creative content for various social media platforms</w:t>
      </w:r>
    </w:p>
    <w:p w14:paraId="3DB6C442" w14:textId="61C692A3" w:rsidR="00F405A9" w:rsidRPr="00F405A9" w:rsidRDefault="00F405A9" w:rsidP="00F405A9">
      <w:pPr>
        <w:pStyle w:val="ulli"/>
        <w:numPr>
          <w:ilvl w:val="0"/>
          <w:numId w:val="10"/>
        </w:numPr>
        <w:spacing w:line="340" w:lineRule="atLeast"/>
        <w:rPr>
          <w:rStyle w:val="span"/>
          <w:rFonts w:ascii="Palatino Linotype" w:eastAsia="Palatino Linotype" w:hAnsi="Palatino Linotype" w:cs="Palatino Linotype"/>
        </w:rPr>
      </w:pPr>
      <w:r>
        <w:rPr>
          <w:rStyle w:val="span"/>
          <w:rFonts w:ascii="Palatino Linotype" w:eastAsia="Palatino Linotype" w:hAnsi="Palatino Linotype" w:cs="Palatino Linotype"/>
        </w:rPr>
        <w:t>Social Media Monitoring – monitor social media channels for mentions, comments, and messages. Track social media trends and report on relevant industry news</w:t>
      </w:r>
    </w:p>
    <w:p w14:paraId="63B3C3BE" w14:textId="77777777" w:rsidR="006331AC" w:rsidRDefault="006331AC" w:rsidP="006331AC">
      <w:pPr>
        <w:pStyle w:val="divdocumentdivsectiontitle"/>
        <w:spacing w:before="240" w:after="100"/>
        <w:rPr>
          <w:rFonts w:ascii="Palatino Linotype" w:eastAsia="Palatino Linotype" w:hAnsi="Palatino Linotype" w:cs="Palatino Linotype"/>
          <w:b/>
          <w:bCs/>
        </w:rPr>
      </w:pPr>
    </w:p>
    <w:p w14:paraId="50C7E3F0" w14:textId="0A225F6E" w:rsidR="006331AC" w:rsidRDefault="006331AC" w:rsidP="006331AC">
      <w:pPr>
        <w:pStyle w:val="divdocumentdivsectiontitle"/>
        <w:spacing w:before="240" w:after="100"/>
        <w:rPr>
          <w:rFonts w:ascii="Palatino Linotype" w:eastAsia="Palatino Linotype" w:hAnsi="Palatino Linotype" w:cs="Palatino Linotype"/>
          <w:b/>
          <w:bCs/>
        </w:rPr>
      </w:pPr>
      <w:r>
        <w:rPr>
          <w:rFonts w:ascii="Palatino Linotype" w:eastAsia="Palatino Linotype" w:hAnsi="Palatino Linotype" w:cs="Palatino Linotype"/>
          <w:b/>
          <w:bCs/>
        </w:rPr>
        <w:t>Values</w:t>
      </w:r>
    </w:p>
    <w:p w14:paraId="1F805FC8" w14:textId="77777777" w:rsidR="006331AC" w:rsidRDefault="006331AC" w:rsidP="006331AC">
      <w:pPr>
        <w:pStyle w:val="divdocumentdivsectiontitle"/>
        <w:spacing w:before="240" w:after="100" w:line="276" w:lineRule="auto"/>
        <w:rPr>
          <w:rFonts w:ascii="Palatino Linotype" w:eastAsia="Palatino Linotype" w:hAnsi="Palatino Linotype" w:cs="Palatino Linotype"/>
          <w:sz w:val="24"/>
          <w:szCs w:val="24"/>
        </w:rPr>
      </w:pPr>
      <w:r w:rsidRPr="006331AC">
        <w:rPr>
          <w:rFonts w:ascii="Palatino Linotype" w:eastAsia="Palatino Linotype" w:hAnsi="Palatino Linotype" w:cs="Palatino Linotype"/>
          <w:sz w:val="24"/>
          <w:szCs w:val="24"/>
        </w:rPr>
        <w:sym w:font="Wingdings" w:char="F0E0"/>
      </w:r>
      <w:r>
        <w:rPr>
          <w:rFonts w:ascii="Palatino Linotype" w:eastAsia="Palatino Linotype" w:hAnsi="Palatino Linotype" w:cs="Palatino Linotype"/>
          <w:sz w:val="24"/>
          <w:szCs w:val="24"/>
        </w:rPr>
        <w:t>Accountability</w:t>
      </w:r>
    </w:p>
    <w:p w14:paraId="1AE73D39" w14:textId="77777777" w:rsidR="006331AC" w:rsidRDefault="006331AC" w:rsidP="006331AC">
      <w:pPr>
        <w:pStyle w:val="divdocumentdivsectiontitle"/>
        <w:spacing w:before="240" w:after="100" w:line="276" w:lineRule="auto"/>
        <w:rPr>
          <w:rFonts w:ascii="Palatino Linotype" w:eastAsia="Palatino Linotype" w:hAnsi="Palatino Linotype" w:cs="Palatino Linotype"/>
          <w:sz w:val="24"/>
          <w:szCs w:val="24"/>
        </w:rPr>
      </w:pPr>
      <w:r w:rsidRPr="006331AC">
        <w:rPr>
          <w:rFonts w:ascii="Palatino Linotype" w:eastAsia="Palatino Linotype" w:hAnsi="Palatino Linotype" w:cs="Palatino Linotype"/>
          <w:sz w:val="24"/>
          <w:szCs w:val="24"/>
        </w:rPr>
        <w:sym w:font="Wingdings" w:char="F0E0"/>
      </w:r>
      <w:r>
        <w:rPr>
          <w:rFonts w:ascii="Palatino Linotype" w:eastAsia="Palatino Linotype" w:hAnsi="Palatino Linotype" w:cs="Palatino Linotype"/>
          <w:sz w:val="24"/>
          <w:szCs w:val="24"/>
        </w:rPr>
        <w:t xml:space="preserve"> Loyalty</w:t>
      </w:r>
    </w:p>
    <w:p w14:paraId="342464B6" w14:textId="77777777" w:rsidR="006331AC" w:rsidRDefault="006331AC" w:rsidP="006331AC">
      <w:pPr>
        <w:pStyle w:val="divdocumentdivsectiontitle"/>
        <w:spacing w:before="240" w:after="100" w:line="276" w:lineRule="auto"/>
        <w:rPr>
          <w:rFonts w:ascii="Palatino Linotype" w:eastAsia="Palatino Linotype" w:hAnsi="Palatino Linotype" w:cs="Palatino Linotype"/>
          <w:sz w:val="24"/>
          <w:szCs w:val="24"/>
        </w:rPr>
      </w:pPr>
      <w:r w:rsidRPr="006331AC">
        <w:rPr>
          <w:rFonts w:ascii="Palatino Linotype" w:eastAsia="Palatino Linotype" w:hAnsi="Palatino Linotype" w:cs="Palatino Linotype"/>
          <w:sz w:val="24"/>
          <w:szCs w:val="24"/>
        </w:rPr>
        <w:sym w:font="Wingdings" w:char="F0E0"/>
      </w:r>
      <w:r>
        <w:rPr>
          <w:rFonts w:ascii="Palatino Linotype" w:eastAsia="Palatino Linotype" w:hAnsi="Palatino Linotype" w:cs="Palatino Linotype"/>
          <w:sz w:val="24"/>
          <w:szCs w:val="24"/>
        </w:rPr>
        <w:t xml:space="preserve"> Reliability</w:t>
      </w:r>
    </w:p>
    <w:p w14:paraId="73386C03" w14:textId="77777777" w:rsidR="006331AC" w:rsidRPr="006331AC" w:rsidRDefault="006331AC" w:rsidP="006331AC">
      <w:pPr>
        <w:pStyle w:val="divdocumentdivsectiontitle"/>
        <w:spacing w:before="240" w:after="100" w:line="276" w:lineRule="auto"/>
        <w:rPr>
          <w:rFonts w:ascii="Palatino Linotype" w:eastAsia="Palatino Linotype" w:hAnsi="Palatino Linotype" w:cs="Palatino Linotype"/>
          <w:sz w:val="24"/>
          <w:szCs w:val="24"/>
        </w:rPr>
      </w:pPr>
      <w:r w:rsidRPr="006331AC">
        <w:rPr>
          <w:rFonts w:ascii="Palatino Linotype" w:eastAsia="Palatino Linotype" w:hAnsi="Palatino Linotype" w:cs="Palatino Linotype"/>
          <w:sz w:val="24"/>
          <w:szCs w:val="24"/>
        </w:rPr>
        <w:sym w:font="Wingdings" w:char="F0E0"/>
      </w:r>
      <w:r>
        <w:rPr>
          <w:rFonts w:ascii="Palatino Linotype" w:eastAsia="Palatino Linotype" w:hAnsi="Palatino Linotype" w:cs="Palatino Linotype"/>
          <w:sz w:val="24"/>
          <w:szCs w:val="24"/>
        </w:rPr>
        <w:t xml:space="preserve"> Punctuality</w:t>
      </w:r>
    </w:p>
    <w:p w14:paraId="56949D62" w14:textId="77777777" w:rsidR="006331AC" w:rsidRDefault="006331AC" w:rsidP="006331AC">
      <w:pPr>
        <w:pStyle w:val="divdocumentdivsectiontitle"/>
        <w:spacing w:before="240" w:after="100"/>
        <w:rPr>
          <w:rFonts w:ascii="Palatino Linotype" w:eastAsia="Palatino Linotype" w:hAnsi="Palatino Linotype" w:cs="Palatino Linotype"/>
          <w:b/>
          <w:bCs/>
        </w:rPr>
      </w:pPr>
      <w:r>
        <w:rPr>
          <w:rFonts w:ascii="Palatino Linotype" w:eastAsia="Palatino Linotype" w:hAnsi="Palatino Linotype" w:cs="Palatino Linotype"/>
          <w:b/>
          <w:bCs/>
        </w:rPr>
        <w:t>Skills</w:t>
      </w:r>
    </w:p>
    <w:tbl>
      <w:tblPr>
        <w:tblStyle w:val="divdocumenttable"/>
        <w:tblW w:w="0" w:type="auto"/>
        <w:tblLayout w:type="fixed"/>
        <w:tblCellMar>
          <w:left w:w="0" w:type="dxa"/>
          <w:right w:w="0" w:type="dxa"/>
        </w:tblCellMar>
        <w:tblLook w:val="05E0" w:firstRow="1" w:lastRow="1" w:firstColumn="1" w:lastColumn="1" w:noHBand="0" w:noVBand="1"/>
      </w:tblPr>
      <w:tblGrid>
        <w:gridCol w:w="5280"/>
        <w:gridCol w:w="5280"/>
      </w:tblGrid>
      <w:tr w:rsidR="006331AC" w14:paraId="5C5CB1A7" w14:textId="77777777" w:rsidTr="001A5514">
        <w:tc>
          <w:tcPr>
            <w:tcW w:w="5280" w:type="dxa"/>
            <w:tcMar>
              <w:top w:w="0" w:type="dxa"/>
              <w:left w:w="0" w:type="dxa"/>
              <w:bottom w:w="0" w:type="dxa"/>
              <w:right w:w="0" w:type="dxa"/>
            </w:tcMar>
            <w:hideMark/>
          </w:tcPr>
          <w:p w14:paraId="1E66A0D4" w14:textId="77777777" w:rsidR="006331AC" w:rsidRDefault="006331AC" w:rsidP="001A5514">
            <w:pPr>
              <w:pStyle w:val="ulli"/>
              <w:numPr>
                <w:ilvl w:val="0"/>
                <w:numId w:val="3"/>
              </w:numPr>
              <w:spacing w:line="34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Stocking and Replenishing</w:t>
            </w:r>
          </w:p>
          <w:p w14:paraId="6234B1E4" w14:textId="77777777" w:rsidR="006331AC" w:rsidRDefault="006331AC" w:rsidP="001A5514">
            <w:pPr>
              <w:pStyle w:val="ulli"/>
              <w:numPr>
                <w:ilvl w:val="0"/>
                <w:numId w:val="3"/>
              </w:numPr>
              <w:spacing w:line="34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Retail Buying</w:t>
            </w:r>
          </w:p>
          <w:p w14:paraId="5634B460" w14:textId="4248D2B2" w:rsidR="00281C28" w:rsidRDefault="00281C28" w:rsidP="001A5514">
            <w:pPr>
              <w:pStyle w:val="ulli"/>
              <w:numPr>
                <w:ilvl w:val="0"/>
                <w:numId w:val="3"/>
              </w:numPr>
              <w:spacing w:line="34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Project Management</w:t>
            </w:r>
          </w:p>
          <w:p w14:paraId="1A995F9B" w14:textId="724B84DB" w:rsidR="00281C28" w:rsidRDefault="00281C28" w:rsidP="001A5514">
            <w:pPr>
              <w:pStyle w:val="ulli"/>
              <w:numPr>
                <w:ilvl w:val="0"/>
                <w:numId w:val="3"/>
              </w:numPr>
              <w:spacing w:line="34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 xml:space="preserve">Communication </w:t>
            </w:r>
          </w:p>
        </w:tc>
        <w:tc>
          <w:tcPr>
            <w:tcW w:w="5280" w:type="dxa"/>
            <w:tcBorders>
              <w:left w:val="single" w:sz="8" w:space="0" w:color="FEFDFD"/>
            </w:tcBorders>
            <w:tcMar>
              <w:top w:w="0" w:type="dxa"/>
              <w:left w:w="0" w:type="dxa"/>
              <w:bottom w:w="0" w:type="dxa"/>
              <w:right w:w="0" w:type="dxa"/>
            </w:tcMar>
            <w:hideMark/>
          </w:tcPr>
          <w:p w14:paraId="08F586BE" w14:textId="77777777" w:rsidR="006331AC" w:rsidRDefault="006331AC" w:rsidP="001A5514">
            <w:pPr>
              <w:pStyle w:val="ulli"/>
              <w:numPr>
                <w:ilvl w:val="0"/>
                <w:numId w:val="4"/>
              </w:numPr>
              <w:spacing w:line="34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Microsoft Office</w:t>
            </w:r>
          </w:p>
          <w:p w14:paraId="53D2E84F" w14:textId="77777777" w:rsidR="00281C28" w:rsidRDefault="00281C28" w:rsidP="00281C28">
            <w:pPr>
              <w:pStyle w:val="ulli"/>
              <w:numPr>
                <w:ilvl w:val="0"/>
                <w:numId w:val="4"/>
              </w:numPr>
              <w:spacing w:line="34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Social Media Platform Expertise</w:t>
            </w:r>
          </w:p>
          <w:p w14:paraId="5DB72B80" w14:textId="77777777" w:rsidR="00281C28" w:rsidRDefault="00281C28" w:rsidP="00281C28">
            <w:pPr>
              <w:pStyle w:val="ulli"/>
              <w:numPr>
                <w:ilvl w:val="0"/>
                <w:numId w:val="4"/>
              </w:numPr>
              <w:spacing w:line="34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Customer Service</w:t>
            </w:r>
          </w:p>
          <w:p w14:paraId="4E3EDACC" w14:textId="7EE3A0F6" w:rsidR="00A446D1" w:rsidRDefault="00A446D1" w:rsidP="00281C28">
            <w:pPr>
              <w:pStyle w:val="ulli"/>
              <w:numPr>
                <w:ilvl w:val="0"/>
                <w:numId w:val="4"/>
              </w:numPr>
              <w:spacing w:line="340" w:lineRule="atLeast"/>
              <w:ind w:left="460" w:hanging="210"/>
              <w:rPr>
                <w:rFonts w:ascii="Palatino Linotype" w:eastAsia="Palatino Linotype" w:hAnsi="Palatino Linotype" w:cs="Palatino Linotype"/>
              </w:rPr>
            </w:pPr>
            <w:r>
              <w:rPr>
                <w:rFonts w:ascii="Palatino Linotype" w:eastAsia="Palatino Linotype" w:hAnsi="Palatino Linotype" w:cs="Palatino Linotype"/>
              </w:rPr>
              <w:t>Networking</w:t>
            </w:r>
          </w:p>
        </w:tc>
      </w:tr>
    </w:tbl>
    <w:p w14:paraId="3EC90755" w14:textId="77777777" w:rsidR="00035E7F" w:rsidRDefault="00035E7F">
      <w:pPr>
        <w:pStyle w:val="divdocumentdivsectiontitle"/>
        <w:spacing w:before="240" w:after="100"/>
        <w:rPr>
          <w:rFonts w:ascii="Palatino Linotype" w:eastAsia="Palatino Linotype" w:hAnsi="Palatino Linotype" w:cs="Palatino Linotype"/>
          <w:b/>
          <w:bCs/>
        </w:rPr>
      </w:pPr>
    </w:p>
    <w:p w14:paraId="2A8852F6" w14:textId="1CA69C5B" w:rsidR="000210AB" w:rsidRDefault="00000000">
      <w:pPr>
        <w:pStyle w:val="divdocumentdivsectiontitle"/>
        <w:spacing w:before="240" w:after="100"/>
        <w:rPr>
          <w:rFonts w:ascii="Palatino Linotype" w:eastAsia="Palatino Linotype" w:hAnsi="Palatino Linotype" w:cs="Palatino Linotype"/>
          <w:b/>
          <w:bCs/>
        </w:rPr>
      </w:pPr>
      <w:r>
        <w:rPr>
          <w:rFonts w:ascii="Palatino Linotype" w:eastAsia="Palatino Linotype" w:hAnsi="Palatino Linotype" w:cs="Palatino Linotype"/>
          <w:b/>
          <w:bCs/>
        </w:rPr>
        <w:t>Certifications</w:t>
      </w:r>
    </w:p>
    <w:p w14:paraId="4AE37EBC" w14:textId="77777777" w:rsidR="000210AB" w:rsidRDefault="00000000" w:rsidP="00EA5606">
      <w:pPr>
        <w:pStyle w:val="p"/>
        <w:numPr>
          <w:ilvl w:val="0"/>
          <w:numId w:val="9"/>
        </w:numPr>
        <w:spacing w:line="340" w:lineRule="atLeast"/>
        <w:rPr>
          <w:rFonts w:ascii="Palatino Linotype" w:eastAsia="Palatino Linotype" w:hAnsi="Palatino Linotype" w:cs="Palatino Linotype"/>
        </w:rPr>
      </w:pPr>
      <w:r>
        <w:rPr>
          <w:rFonts w:ascii="Palatino Linotype" w:eastAsia="Palatino Linotype" w:hAnsi="Palatino Linotype" w:cs="Palatino Linotype"/>
        </w:rPr>
        <w:t>HubSpot Academy: Social Media Marketing Certification</w:t>
      </w:r>
    </w:p>
    <w:p w14:paraId="02FC8308" w14:textId="2C522F4F" w:rsidR="00A446D1" w:rsidRDefault="00000000">
      <w:pPr>
        <w:pStyle w:val="p"/>
        <w:spacing w:line="340" w:lineRule="atLeast"/>
        <w:rPr>
          <w:rFonts w:ascii="Palatino Linotype" w:eastAsia="Palatino Linotype" w:hAnsi="Palatino Linotype" w:cs="Palatino Linotype"/>
        </w:rPr>
      </w:pPr>
      <w:r>
        <w:rPr>
          <w:rFonts w:ascii="Palatino Linotype" w:eastAsia="Palatino Linotype" w:hAnsi="Palatino Linotype" w:cs="Palatino Linotype"/>
        </w:rPr>
        <w:t>(Feb 2023-Mar 2025</w:t>
      </w:r>
      <w:r w:rsidR="00A446D1">
        <w:rPr>
          <w:rFonts w:ascii="Palatino Linotype" w:eastAsia="Palatino Linotype" w:hAnsi="Palatino Linotype" w:cs="Palatino Linotype"/>
        </w:rPr>
        <w:t>)</w:t>
      </w:r>
    </w:p>
    <w:p w14:paraId="25990C25" w14:textId="4FD4DC94" w:rsidR="00A446D1" w:rsidRDefault="00A446D1" w:rsidP="00A446D1">
      <w:pPr>
        <w:pStyle w:val="p"/>
        <w:numPr>
          <w:ilvl w:val="0"/>
          <w:numId w:val="9"/>
        </w:numPr>
        <w:spacing w:line="340" w:lineRule="atLeast"/>
        <w:rPr>
          <w:rFonts w:ascii="Palatino Linotype" w:eastAsia="Palatino Linotype" w:hAnsi="Palatino Linotype" w:cs="Palatino Linotype"/>
        </w:rPr>
      </w:pPr>
      <w:r>
        <w:rPr>
          <w:rFonts w:ascii="Palatino Linotype" w:eastAsia="Palatino Linotype" w:hAnsi="Palatino Linotype" w:cs="Palatino Linotype"/>
        </w:rPr>
        <w:t>Stukent: Digital Marketing Certification</w:t>
      </w:r>
    </w:p>
    <w:p w14:paraId="24CFF7D3" w14:textId="6667BA86" w:rsidR="00A446D1" w:rsidRDefault="00A446D1" w:rsidP="00A446D1">
      <w:pPr>
        <w:pStyle w:val="p"/>
        <w:spacing w:line="340" w:lineRule="atLeast"/>
        <w:rPr>
          <w:rFonts w:ascii="Palatino Linotype" w:eastAsia="Palatino Linotype" w:hAnsi="Palatino Linotype" w:cs="Palatino Linotype"/>
        </w:rPr>
      </w:pPr>
      <w:r>
        <w:rPr>
          <w:rFonts w:ascii="Palatino Linotype" w:eastAsia="Palatino Linotype" w:hAnsi="Palatino Linotype" w:cs="Palatino Linotype"/>
        </w:rPr>
        <w:t>(May 2023- May 2025)</w:t>
      </w:r>
    </w:p>
    <w:p w14:paraId="53E1F153" w14:textId="29576D2E" w:rsidR="000210AB" w:rsidRDefault="000210AB">
      <w:pPr>
        <w:pStyle w:val="p"/>
        <w:spacing w:line="340" w:lineRule="atLeast"/>
        <w:rPr>
          <w:rFonts w:ascii="Palatino Linotype" w:eastAsia="Palatino Linotype" w:hAnsi="Palatino Linotype" w:cs="Palatino Linotype"/>
        </w:rPr>
      </w:pPr>
    </w:p>
    <w:p w14:paraId="66D8F032" w14:textId="3FBCBA30" w:rsidR="00281C28" w:rsidRDefault="00281C28">
      <w:pPr>
        <w:pStyle w:val="p"/>
        <w:spacing w:line="340" w:lineRule="atLeast"/>
        <w:rPr>
          <w:rFonts w:ascii="Palatino Linotype" w:eastAsia="Palatino Linotype" w:hAnsi="Palatino Linotype" w:cs="Palatino Linotype"/>
          <w:b/>
          <w:bCs/>
          <w:sz w:val="28"/>
          <w:szCs w:val="28"/>
        </w:rPr>
      </w:pPr>
      <w:r w:rsidRPr="00281C28">
        <w:rPr>
          <w:rFonts w:ascii="Palatino Linotype" w:eastAsia="Palatino Linotype" w:hAnsi="Palatino Linotype" w:cs="Palatino Linotype"/>
          <w:b/>
          <w:bCs/>
          <w:sz w:val="28"/>
          <w:szCs w:val="28"/>
        </w:rPr>
        <w:t>Other Noteworthy Information</w:t>
      </w:r>
    </w:p>
    <w:p w14:paraId="389CD25E" w14:textId="09FA082B" w:rsidR="00281C28" w:rsidRPr="00EA5606" w:rsidRDefault="00281C28" w:rsidP="00EA5606">
      <w:pPr>
        <w:pStyle w:val="p"/>
        <w:numPr>
          <w:ilvl w:val="0"/>
          <w:numId w:val="8"/>
        </w:numPr>
        <w:spacing w:line="340" w:lineRule="atLeast"/>
        <w:rPr>
          <w:rFonts w:ascii="Palatino Linotype" w:eastAsia="Palatino Linotype" w:hAnsi="Palatino Linotype" w:cs="Palatino Linotype"/>
        </w:rPr>
      </w:pPr>
      <w:r>
        <w:rPr>
          <w:rFonts w:ascii="Palatino Linotype" w:eastAsia="Palatino Linotype" w:hAnsi="Palatino Linotype" w:cs="Palatino Linotype"/>
        </w:rPr>
        <w:t>Experience in Journalism through Highschool Newspaper staff both as writer (2 yrs.) and editor (1 yr.)</w:t>
      </w:r>
    </w:p>
    <w:sectPr w:rsidR="00281C28" w:rsidRPr="00EA5606">
      <w:headerReference w:type="even" r:id="rId9"/>
      <w:headerReference w:type="default" r:id="rId10"/>
      <w:footerReference w:type="even" r:id="rId11"/>
      <w:footerReference w:type="default" r:id="rId12"/>
      <w:headerReference w:type="first" r:id="rId13"/>
      <w:footerReference w:type="first" r:id="rId14"/>
      <w:pgSz w:w="12240" w:h="15840"/>
      <w:pgMar w:top="520" w:right="840" w:bottom="520" w:left="8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59DA2" w14:textId="77777777" w:rsidR="00A11E75" w:rsidRDefault="00A11E75" w:rsidP="00035E7F">
      <w:pPr>
        <w:spacing w:line="240" w:lineRule="auto"/>
      </w:pPr>
      <w:r>
        <w:separator/>
      </w:r>
    </w:p>
  </w:endnote>
  <w:endnote w:type="continuationSeparator" w:id="0">
    <w:p w14:paraId="76D5431F" w14:textId="77777777" w:rsidR="00A11E75" w:rsidRDefault="00A11E75" w:rsidP="00035E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embedRegular r:id="rId1" w:fontKey="{14B63554-20B2-4647-A494-80329F43B240}"/>
  </w:font>
  <w:font w:name="Times New Roman">
    <w:panose1 w:val="02020603050405020304"/>
    <w:charset w:val="00"/>
    <w:family w:val="roman"/>
    <w:pitch w:val="variable"/>
    <w:sig w:usb0="E0002EFF" w:usb1="C000785B" w:usb2="00000009" w:usb3="00000000" w:csb0="000001FF" w:csb1="00000000"/>
    <w:embedRegular r:id="rId2" w:fontKey="{A23F22F6-B1DC-D74A-B3A0-CB08496100E5}"/>
    <w:embedBold r:id="rId3" w:fontKey="{ECA932B7-1E87-DE4C-BD0A-A2B97384A636}"/>
    <w:embedItalic r:id="rId4" w:fontKey="{5A9D0D79-C926-F14D-95D4-47CE2596B210}"/>
    <w:embedBoldItalic r:id="rId5" w:fontKey="{22CB5055-2188-414B-AA61-F43A185E5CBD}"/>
  </w:font>
  <w:font w:name="Courier New">
    <w:panose1 w:val="02070309020205020404"/>
    <w:charset w:val="00"/>
    <w:family w:val="modern"/>
    <w:pitch w:val="fixed"/>
    <w:sig w:usb0="E0002AFF" w:usb1="C0007843" w:usb2="00000009" w:usb3="00000000" w:csb0="000001FF" w:csb1="00000000"/>
    <w:embedRegular r:id="rId6" w:fontKey="{B3CA3BDC-F786-F14E-B44E-9E1D62BBE67C}"/>
  </w:font>
  <w:font w:name="Wingdings">
    <w:panose1 w:val="05000000000000000000"/>
    <w:charset w:val="4D"/>
    <w:family w:val="decorative"/>
    <w:pitch w:val="variable"/>
    <w:sig w:usb0="00000003" w:usb1="00000000" w:usb2="00000000" w:usb3="00000000" w:csb0="80000001" w:csb1="00000000"/>
    <w:embedRegular r:id="rId7" w:fontKey="{9F50EC19-1B76-1E46-8065-1FA01B2C8681}"/>
  </w:font>
  <w:font w:name="Palatino Linotype">
    <w:panose1 w:val="02040502050505030304"/>
    <w:charset w:val="00"/>
    <w:family w:val="roman"/>
    <w:pitch w:val="variable"/>
    <w:sig w:usb0="E0000287" w:usb1="40000013" w:usb2="00000000" w:usb3="00000000" w:csb0="0000019F" w:csb1="00000000"/>
    <w:embedRegular r:id="rId8" w:fontKey="{8FD87B36-EB74-E14B-9E7E-0BA6A353F8B9}"/>
    <w:embedBold r:id="rId9" w:fontKey="{4790F4A1-C5CA-014E-BA4D-562297B3CE46}"/>
    <w:embedItalic r:id="rId10" w:fontKey="{CD2429DE-FF15-164E-81CC-42CD61B45FB7}"/>
  </w:font>
  <w:font w:name="Arial">
    <w:panose1 w:val="020B0604020202020204"/>
    <w:charset w:val="00"/>
    <w:family w:val="swiss"/>
    <w:pitch w:val="variable"/>
    <w:sig w:usb0="E0002EFF" w:usb1="C000785B" w:usb2="00000009" w:usb3="00000000" w:csb0="000001FF" w:csb1="00000000"/>
    <w:embedRegular r:id="rId11" w:fontKey="{EA0D23E8-4BBC-144A-94C3-0BB72E248D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E7AFD" w14:textId="77777777" w:rsidR="00035E7F" w:rsidRDefault="00035E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46F7" w14:textId="77777777" w:rsidR="00035E7F" w:rsidRDefault="00035E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36046" w14:textId="77777777" w:rsidR="00035E7F" w:rsidRDefault="00035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0E36B" w14:textId="77777777" w:rsidR="00A11E75" w:rsidRDefault="00A11E75" w:rsidP="00035E7F">
      <w:pPr>
        <w:spacing w:line="240" w:lineRule="auto"/>
      </w:pPr>
      <w:r>
        <w:separator/>
      </w:r>
    </w:p>
  </w:footnote>
  <w:footnote w:type="continuationSeparator" w:id="0">
    <w:p w14:paraId="7D2C7619" w14:textId="77777777" w:rsidR="00A11E75" w:rsidRDefault="00A11E75" w:rsidP="00035E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B524" w14:textId="77777777" w:rsidR="00035E7F" w:rsidRDefault="00035E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8A5C6" w14:textId="77777777" w:rsidR="00035E7F" w:rsidRDefault="00035E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EF3B9" w14:textId="77777777" w:rsidR="00035E7F" w:rsidRDefault="00035E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DE4CB14E">
      <w:start w:val="1"/>
      <w:numFmt w:val="bullet"/>
      <w:lvlText w:val=""/>
      <w:lvlJc w:val="left"/>
      <w:pPr>
        <w:ind w:left="720" w:hanging="360"/>
      </w:pPr>
      <w:rPr>
        <w:rFonts w:ascii="Symbol" w:hAnsi="Symbol"/>
      </w:rPr>
    </w:lvl>
    <w:lvl w:ilvl="1" w:tplc="8A38FAE8">
      <w:start w:val="1"/>
      <w:numFmt w:val="bullet"/>
      <w:lvlText w:val="o"/>
      <w:lvlJc w:val="left"/>
      <w:pPr>
        <w:tabs>
          <w:tab w:val="num" w:pos="1440"/>
        </w:tabs>
        <w:ind w:left="1440" w:hanging="360"/>
      </w:pPr>
      <w:rPr>
        <w:rFonts w:ascii="Courier New" w:hAnsi="Courier New"/>
      </w:rPr>
    </w:lvl>
    <w:lvl w:ilvl="2" w:tplc="5A70E73A">
      <w:start w:val="1"/>
      <w:numFmt w:val="bullet"/>
      <w:lvlText w:val=""/>
      <w:lvlJc w:val="left"/>
      <w:pPr>
        <w:tabs>
          <w:tab w:val="num" w:pos="2160"/>
        </w:tabs>
        <w:ind w:left="2160" w:hanging="360"/>
      </w:pPr>
      <w:rPr>
        <w:rFonts w:ascii="Wingdings" w:hAnsi="Wingdings"/>
      </w:rPr>
    </w:lvl>
    <w:lvl w:ilvl="3" w:tplc="3AF07A6A">
      <w:start w:val="1"/>
      <w:numFmt w:val="bullet"/>
      <w:lvlText w:val=""/>
      <w:lvlJc w:val="left"/>
      <w:pPr>
        <w:tabs>
          <w:tab w:val="num" w:pos="2880"/>
        </w:tabs>
        <w:ind w:left="2880" w:hanging="360"/>
      </w:pPr>
      <w:rPr>
        <w:rFonts w:ascii="Symbol" w:hAnsi="Symbol"/>
      </w:rPr>
    </w:lvl>
    <w:lvl w:ilvl="4" w:tplc="959C1C7E">
      <w:start w:val="1"/>
      <w:numFmt w:val="bullet"/>
      <w:lvlText w:val="o"/>
      <w:lvlJc w:val="left"/>
      <w:pPr>
        <w:tabs>
          <w:tab w:val="num" w:pos="3600"/>
        </w:tabs>
        <w:ind w:left="3600" w:hanging="360"/>
      </w:pPr>
      <w:rPr>
        <w:rFonts w:ascii="Courier New" w:hAnsi="Courier New"/>
      </w:rPr>
    </w:lvl>
    <w:lvl w:ilvl="5" w:tplc="97CA9EDC">
      <w:start w:val="1"/>
      <w:numFmt w:val="bullet"/>
      <w:lvlText w:val=""/>
      <w:lvlJc w:val="left"/>
      <w:pPr>
        <w:tabs>
          <w:tab w:val="num" w:pos="4320"/>
        </w:tabs>
        <w:ind w:left="4320" w:hanging="360"/>
      </w:pPr>
      <w:rPr>
        <w:rFonts w:ascii="Wingdings" w:hAnsi="Wingdings"/>
      </w:rPr>
    </w:lvl>
    <w:lvl w:ilvl="6" w:tplc="02CCCEF2">
      <w:start w:val="1"/>
      <w:numFmt w:val="bullet"/>
      <w:lvlText w:val=""/>
      <w:lvlJc w:val="left"/>
      <w:pPr>
        <w:tabs>
          <w:tab w:val="num" w:pos="5040"/>
        </w:tabs>
        <w:ind w:left="5040" w:hanging="360"/>
      </w:pPr>
      <w:rPr>
        <w:rFonts w:ascii="Symbol" w:hAnsi="Symbol"/>
      </w:rPr>
    </w:lvl>
    <w:lvl w:ilvl="7" w:tplc="A63E2A76">
      <w:start w:val="1"/>
      <w:numFmt w:val="bullet"/>
      <w:lvlText w:val="o"/>
      <w:lvlJc w:val="left"/>
      <w:pPr>
        <w:tabs>
          <w:tab w:val="num" w:pos="5760"/>
        </w:tabs>
        <w:ind w:left="5760" w:hanging="360"/>
      </w:pPr>
      <w:rPr>
        <w:rFonts w:ascii="Courier New" w:hAnsi="Courier New"/>
      </w:rPr>
    </w:lvl>
    <w:lvl w:ilvl="8" w:tplc="5952371A">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4746B0DA">
      <w:start w:val="1"/>
      <w:numFmt w:val="bullet"/>
      <w:lvlText w:val=""/>
      <w:lvlJc w:val="left"/>
      <w:pPr>
        <w:ind w:left="720" w:hanging="360"/>
      </w:pPr>
      <w:rPr>
        <w:rFonts w:ascii="Symbol" w:hAnsi="Symbol"/>
      </w:rPr>
    </w:lvl>
    <w:lvl w:ilvl="1" w:tplc="2DA6A7D2">
      <w:start w:val="1"/>
      <w:numFmt w:val="bullet"/>
      <w:lvlText w:val="o"/>
      <w:lvlJc w:val="left"/>
      <w:pPr>
        <w:tabs>
          <w:tab w:val="num" w:pos="1440"/>
        </w:tabs>
        <w:ind w:left="1440" w:hanging="360"/>
      </w:pPr>
      <w:rPr>
        <w:rFonts w:ascii="Courier New" w:hAnsi="Courier New"/>
      </w:rPr>
    </w:lvl>
    <w:lvl w:ilvl="2" w:tplc="A934DB60">
      <w:start w:val="1"/>
      <w:numFmt w:val="bullet"/>
      <w:lvlText w:val=""/>
      <w:lvlJc w:val="left"/>
      <w:pPr>
        <w:tabs>
          <w:tab w:val="num" w:pos="2160"/>
        </w:tabs>
        <w:ind w:left="2160" w:hanging="360"/>
      </w:pPr>
      <w:rPr>
        <w:rFonts w:ascii="Wingdings" w:hAnsi="Wingdings"/>
      </w:rPr>
    </w:lvl>
    <w:lvl w:ilvl="3" w:tplc="97866ABC">
      <w:start w:val="1"/>
      <w:numFmt w:val="bullet"/>
      <w:lvlText w:val=""/>
      <w:lvlJc w:val="left"/>
      <w:pPr>
        <w:tabs>
          <w:tab w:val="num" w:pos="2880"/>
        </w:tabs>
        <w:ind w:left="2880" w:hanging="360"/>
      </w:pPr>
      <w:rPr>
        <w:rFonts w:ascii="Symbol" w:hAnsi="Symbol"/>
      </w:rPr>
    </w:lvl>
    <w:lvl w:ilvl="4" w:tplc="4830EE26">
      <w:start w:val="1"/>
      <w:numFmt w:val="bullet"/>
      <w:lvlText w:val="o"/>
      <w:lvlJc w:val="left"/>
      <w:pPr>
        <w:tabs>
          <w:tab w:val="num" w:pos="3600"/>
        </w:tabs>
        <w:ind w:left="3600" w:hanging="360"/>
      </w:pPr>
      <w:rPr>
        <w:rFonts w:ascii="Courier New" w:hAnsi="Courier New"/>
      </w:rPr>
    </w:lvl>
    <w:lvl w:ilvl="5" w:tplc="CEC62CAE">
      <w:start w:val="1"/>
      <w:numFmt w:val="bullet"/>
      <w:lvlText w:val=""/>
      <w:lvlJc w:val="left"/>
      <w:pPr>
        <w:tabs>
          <w:tab w:val="num" w:pos="4320"/>
        </w:tabs>
        <w:ind w:left="4320" w:hanging="360"/>
      </w:pPr>
      <w:rPr>
        <w:rFonts w:ascii="Wingdings" w:hAnsi="Wingdings"/>
      </w:rPr>
    </w:lvl>
    <w:lvl w:ilvl="6" w:tplc="64B86F0C">
      <w:start w:val="1"/>
      <w:numFmt w:val="bullet"/>
      <w:lvlText w:val=""/>
      <w:lvlJc w:val="left"/>
      <w:pPr>
        <w:tabs>
          <w:tab w:val="num" w:pos="5040"/>
        </w:tabs>
        <w:ind w:left="5040" w:hanging="360"/>
      </w:pPr>
      <w:rPr>
        <w:rFonts w:ascii="Symbol" w:hAnsi="Symbol"/>
      </w:rPr>
    </w:lvl>
    <w:lvl w:ilvl="7" w:tplc="99B67838">
      <w:start w:val="1"/>
      <w:numFmt w:val="bullet"/>
      <w:lvlText w:val="o"/>
      <w:lvlJc w:val="left"/>
      <w:pPr>
        <w:tabs>
          <w:tab w:val="num" w:pos="5760"/>
        </w:tabs>
        <w:ind w:left="5760" w:hanging="360"/>
      </w:pPr>
      <w:rPr>
        <w:rFonts w:ascii="Courier New" w:hAnsi="Courier New"/>
      </w:rPr>
    </w:lvl>
    <w:lvl w:ilvl="8" w:tplc="9BFA5940">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9CB449B0">
      <w:start w:val="1"/>
      <w:numFmt w:val="bullet"/>
      <w:lvlText w:val=""/>
      <w:lvlJc w:val="left"/>
      <w:pPr>
        <w:ind w:left="720" w:hanging="360"/>
      </w:pPr>
      <w:rPr>
        <w:rFonts w:ascii="Symbol" w:hAnsi="Symbol"/>
      </w:rPr>
    </w:lvl>
    <w:lvl w:ilvl="1" w:tplc="709C9552">
      <w:start w:val="1"/>
      <w:numFmt w:val="bullet"/>
      <w:lvlText w:val="o"/>
      <w:lvlJc w:val="left"/>
      <w:pPr>
        <w:tabs>
          <w:tab w:val="num" w:pos="1440"/>
        </w:tabs>
        <w:ind w:left="1440" w:hanging="360"/>
      </w:pPr>
      <w:rPr>
        <w:rFonts w:ascii="Courier New" w:hAnsi="Courier New"/>
      </w:rPr>
    </w:lvl>
    <w:lvl w:ilvl="2" w:tplc="F8A8FFF6">
      <w:start w:val="1"/>
      <w:numFmt w:val="bullet"/>
      <w:lvlText w:val=""/>
      <w:lvlJc w:val="left"/>
      <w:pPr>
        <w:tabs>
          <w:tab w:val="num" w:pos="2160"/>
        </w:tabs>
        <w:ind w:left="2160" w:hanging="360"/>
      </w:pPr>
      <w:rPr>
        <w:rFonts w:ascii="Wingdings" w:hAnsi="Wingdings"/>
      </w:rPr>
    </w:lvl>
    <w:lvl w:ilvl="3" w:tplc="36769EB2">
      <w:start w:val="1"/>
      <w:numFmt w:val="bullet"/>
      <w:lvlText w:val=""/>
      <w:lvlJc w:val="left"/>
      <w:pPr>
        <w:tabs>
          <w:tab w:val="num" w:pos="2880"/>
        </w:tabs>
        <w:ind w:left="2880" w:hanging="360"/>
      </w:pPr>
      <w:rPr>
        <w:rFonts w:ascii="Symbol" w:hAnsi="Symbol"/>
      </w:rPr>
    </w:lvl>
    <w:lvl w:ilvl="4" w:tplc="BC7453B4">
      <w:start w:val="1"/>
      <w:numFmt w:val="bullet"/>
      <w:lvlText w:val="o"/>
      <w:lvlJc w:val="left"/>
      <w:pPr>
        <w:tabs>
          <w:tab w:val="num" w:pos="3600"/>
        </w:tabs>
        <w:ind w:left="3600" w:hanging="360"/>
      </w:pPr>
      <w:rPr>
        <w:rFonts w:ascii="Courier New" w:hAnsi="Courier New"/>
      </w:rPr>
    </w:lvl>
    <w:lvl w:ilvl="5" w:tplc="B1EA0990">
      <w:start w:val="1"/>
      <w:numFmt w:val="bullet"/>
      <w:lvlText w:val=""/>
      <w:lvlJc w:val="left"/>
      <w:pPr>
        <w:tabs>
          <w:tab w:val="num" w:pos="4320"/>
        </w:tabs>
        <w:ind w:left="4320" w:hanging="360"/>
      </w:pPr>
      <w:rPr>
        <w:rFonts w:ascii="Wingdings" w:hAnsi="Wingdings"/>
      </w:rPr>
    </w:lvl>
    <w:lvl w:ilvl="6" w:tplc="48D47FC2">
      <w:start w:val="1"/>
      <w:numFmt w:val="bullet"/>
      <w:lvlText w:val=""/>
      <w:lvlJc w:val="left"/>
      <w:pPr>
        <w:tabs>
          <w:tab w:val="num" w:pos="5040"/>
        </w:tabs>
        <w:ind w:left="5040" w:hanging="360"/>
      </w:pPr>
      <w:rPr>
        <w:rFonts w:ascii="Symbol" w:hAnsi="Symbol"/>
      </w:rPr>
    </w:lvl>
    <w:lvl w:ilvl="7" w:tplc="D064481A">
      <w:start w:val="1"/>
      <w:numFmt w:val="bullet"/>
      <w:lvlText w:val="o"/>
      <w:lvlJc w:val="left"/>
      <w:pPr>
        <w:tabs>
          <w:tab w:val="num" w:pos="5760"/>
        </w:tabs>
        <w:ind w:left="5760" w:hanging="360"/>
      </w:pPr>
      <w:rPr>
        <w:rFonts w:ascii="Courier New" w:hAnsi="Courier New"/>
      </w:rPr>
    </w:lvl>
    <w:lvl w:ilvl="8" w:tplc="A276F47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9F54D6A4">
      <w:start w:val="1"/>
      <w:numFmt w:val="bullet"/>
      <w:lvlText w:val=""/>
      <w:lvlJc w:val="left"/>
      <w:pPr>
        <w:ind w:left="720" w:hanging="360"/>
      </w:pPr>
      <w:rPr>
        <w:rFonts w:ascii="Symbol" w:hAnsi="Symbol"/>
      </w:rPr>
    </w:lvl>
    <w:lvl w:ilvl="1" w:tplc="F2C4D9DC">
      <w:start w:val="1"/>
      <w:numFmt w:val="bullet"/>
      <w:lvlText w:val="o"/>
      <w:lvlJc w:val="left"/>
      <w:pPr>
        <w:tabs>
          <w:tab w:val="num" w:pos="1440"/>
        </w:tabs>
        <w:ind w:left="1440" w:hanging="360"/>
      </w:pPr>
      <w:rPr>
        <w:rFonts w:ascii="Courier New" w:hAnsi="Courier New"/>
      </w:rPr>
    </w:lvl>
    <w:lvl w:ilvl="2" w:tplc="4E7AF36A">
      <w:start w:val="1"/>
      <w:numFmt w:val="bullet"/>
      <w:lvlText w:val=""/>
      <w:lvlJc w:val="left"/>
      <w:pPr>
        <w:tabs>
          <w:tab w:val="num" w:pos="2160"/>
        </w:tabs>
        <w:ind w:left="2160" w:hanging="360"/>
      </w:pPr>
      <w:rPr>
        <w:rFonts w:ascii="Wingdings" w:hAnsi="Wingdings"/>
      </w:rPr>
    </w:lvl>
    <w:lvl w:ilvl="3" w:tplc="BFBE593A">
      <w:start w:val="1"/>
      <w:numFmt w:val="bullet"/>
      <w:lvlText w:val=""/>
      <w:lvlJc w:val="left"/>
      <w:pPr>
        <w:tabs>
          <w:tab w:val="num" w:pos="2880"/>
        </w:tabs>
        <w:ind w:left="2880" w:hanging="360"/>
      </w:pPr>
      <w:rPr>
        <w:rFonts w:ascii="Symbol" w:hAnsi="Symbol"/>
      </w:rPr>
    </w:lvl>
    <w:lvl w:ilvl="4" w:tplc="76FAD824">
      <w:start w:val="1"/>
      <w:numFmt w:val="bullet"/>
      <w:lvlText w:val="o"/>
      <w:lvlJc w:val="left"/>
      <w:pPr>
        <w:tabs>
          <w:tab w:val="num" w:pos="3600"/>
        </w:tabs>
        <w:ind w:left="3600" w:hanging="360"/>
      </w:pPr>
      <w:rPr>
        <w:rFonts w:ascii="Courier New" w:hAnsi="Courier New"/>
      </w:rPr>
    </w:lvl>
    <w:lvl w:ilvl="5" w:tplc="5AD4FADA">
      <w:start w:val="1"/>
      <w:numFmt w:val="bullet"/>
      <w:lvlText w:val=""/>
      <w:lvlJc w:val="left"/>
      <w:pPr>
        <w:tabs>
          <w:tab w:val="num" w:pos="4320"/>
        </w:tabs>
        <w:ind w:left="4320" w:hanging="360"/>
      </w:pPr>
      <w:rPr>
        <w:rFonts w:ascii="Wingdings" w:hAnsi="Wingdings"/>
      </w:rPr>
    </w:lvl>
    <w:lvl w:ilvl="6" w:tplc="0A746082">
      <w:start w:val="1"/>
      <w:numFmt w:val="bullet"/>
      <w:lvlText w:val=""/>
      <w:lvlJc w:val="left"/>
      <w:pPr>
        <w:tabs>
          <w:tab w:val="num" w:pos="5040"/>
        </w:tabs>
        <w:ind w:left="5040" w:hanging="360"/>
      </w:pPr>
      <w:rPr>
        <w:rFonts w:ascii="Symbol" w:hAnsi="Symbol"/>
      </w:rPr>
    </w:lvl>
    <w:lvl w:ilvl="7" w:tplc="C504D58A">
      <w:start w:val="1"/>
      <w:numFmt w:val="bullet"/>
      <w:lvlText w:val="o"/>
      <w:lvlJc w:val="left"/>
      <w:pPr>
        <w:tabs>
          <w:tab w:val="num" w:pos="5760"/>
        </w:tabs>
        <w:ind w:left="5760" w:hanging="360"/>
      </w:pPr>
      <w:rPr>
        <w:rFonts w:ascii="Courier New" w:hAnsi="Courier New"/>
      </w:rPr>
    </w:lvl>
    <w:lvl w:ilvl="8" w:tplc="B24205C8">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5038E3A8">
      <w:start w:val="1"/>
      <w:numFmt w:val="bullet"/>
      <w:lvlText w:val=""/>
      <w:lvlJc w:val="left"/>
      <w:pPr>
        <w:ind w:left="720" w:hanging="360"/>
      </w:pPr>
      <w:rPr>
        <w:rFonts w:ascii="Symbol" w:hAnsi="Symbol"/>
      </w:rPr>
    </w:lvl>
    <w:lvl w:ilvl="1" w:tplc="462C8FFC">
      <w:start w:val="1"/>
      <w:numFmt w:val="bullet"/>
      <w:lvlText w:val="o"/>
      <w:lvlJc w:val="left"/>
      <w:pPr>
        <w:tabs>
          <w:tab w:val="num" w:pos="1440"/>
        </w:tabs>
        <w:ind w:left="1440" w:hanging="360"/>
      </w:pPr>
      <w:rPr>
        <w:rFonts w:ascii="Courier New" w:hAnsi="Courier New"/>
      </w:rPr>
    </w:lvl>
    <w:lvl w:ilvl="2" w:tplc="5ADAC6B2">
      <w:start w:val="1"/>
      <w:numFmt w:val="bullet"/>
      <w:lvlText w:val=""/>
      <w:lvlJc w:val="left"/>
      <w:pPr>
        <w:tabs>
          <w:tab w:val="num" w:pos="2160"/>
        </w:tabs>
        <w:ind w:left="2160" w:hanging="360"/>
      </w:pPr>
      <w:rPr>
        <w:rFonts w:ascii="Wingdings" w:hAnsi="Wingdings"/>
      </w:rPr>
    </w:lvl>
    <w:lvl w:ilvl="3" w:tplc="2C2E623E">
      <w:start w:val="1"/>
      <w:numFmt w:val="bullet"/>
      <w:lvlText w:val=""/>
      <w:lvlJc w:val="left"/>
      <w:pPr>
        <w:tabs>
          <w:tab w:val="num" w:pos="2880"/>
        </w:tabs>
        <w:ind w:left="2880" w:hanging="360"/>
      </w:pPr>
      <w:rPr>
        <w:rFonts w:ascii="Symbol" w:hAnsi="Symbol"/>
      </w:rPr>
    </w:lvl>
    <w:lvl w:ilvl="4" w:tplc="3AD45270">
      <w:start w:val="1"/>
      <w:numFmt w:val="bullet"/>
      <w:lvlText w:val="o"/>
      <w:lvlJc w:val="left"/>
      <w:pPr>
        <w:tabs>
          <w:tab w:val="num" w:pos="3600"/>
        </w:tabs>
        <w:ind w:left="3600" w:hanging="360"/>
      </w:pPr>
      <w:rPr>
        <w:rFonts w:ascii="Courier New" w:hAnsi="Courier New"/>
      </w:rPr>
    </w:lvl>
    <w:lvl w:ilvl="5" w:tplc="F8CAE23C">
      <w:start w:val="1"/>
      <w:numFmt w:val="bullet"/>
      <w:lvlText w:val=""/>
      <w:lvlJc w:val="left"/>
      <w:pPr>
        <w:tabs>
          <w:tab w:val="num" w:pos="4320"/>
        </w:tabs>
        <w:ind w:left="4320" w:hanging="360"/>
      </w:pPr>
      <w:rPr>
        <w:rFonts w:ascii="Wingdings" w:hAnsi="Wingdings"/>
      </w:rPr>
    </w:lvl>
    <w:lvl w:ilvl="6" w:tplc="AA089EAC">
      <w:start w:val="1"/>
      <w:numFmt w:val="bullet"/>
      <w:lvlText w:val=""/>
      <w:lvlJc w:val="left"/>
      <w:pPr>
        <w:tabs>
          <w:tab w:val="num" w:pos="5040"/>
        </w:tabs>
        <w:ind w:left="5040" w:hanging="360"/>
      </w:pPr>
      <w:rPr>
        <w:rFonts w:ascii="Symbol" w:hAnsi="Symbol"/>
      </w:rPr>
    </w:lvl>
    <w:lvl w:ilvl="7" w:tplc="A3AC700A">
      <w:start w:val="1"/>
      <w:numFmt w:val="bullet"/>
      <w:lvlText w:val="o"/>
      <w:lvlJc w:val="left"/>
      <w:pPr>
        <w:tabs>
          <w:tab w:val="num" w:pos="5760"/>
        </w:tabs>
        <w:ind w:left="5760" w:hanging="360"/>
      </w:pPr>
      <w:rPr>
        <w:rFonts w:ascii="Courier New" w:hAnsi="Courier New"/>
      </w:rPr>
    </w:lvl>
    <w:lvl w:ilvl="8" w:tplc="949838C2">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1C4874BA">
      <w:start w:val="1"/>
      <w:numFmt w:val="bullet"/>
      <w:lvlText w:val=""/>
      <w:lvlJc w:val="left"/>
      <w:pPr>
        <w:ind w:left="720" w:hanging="360"/>
      </w:pPr>
      <w:rPr>
        <w:rFonts w:ascii="Symbol" w:hAnsi="Symbol"/>
      </w:rPr>
    </w:lvl>
    <w:lvl w:ilvl="1" w:tplc="7E2256D4">
      <w:start w:val="1"/>
      <w:numFmt w:val="bullet"/>
      <w:lvlText w:val="o"/>
      <w:lvlJc w:val="left"/>
      <w:pPr>
        <w:tabs>
          <w:tab w:val="num" w:pos="1440"/>
        </w:tabs>
        <w:ind w:left="1440" w:hanging="360"/>
      </w:pPr>
      <w:rPr>
        <w:rFonts w:ascii="Courier New" w:hAnsi="Courier New"/>
      </w:rPr>
    </w:lvl>
    <w:lvl w:ilvl="2" w:tplc="5D62DDF0">
      <w:start w:val="1"/>
      <w:numFmt w:val="bullet"/>
      <w:lvlText w:val=""/>
      <w:lvlJc w:val="left"/>
      <w:pPr>
        <w:tabs>
          <w:tab w:val="num" w:pos="2160"/>
        </w:tabs>
        <w:ind w:left="2160" w:hanging="360"/>
      </w:pPr>
      <w:rPr>
        <w:rFonts w:ascii="Wingdings" w:hAnsi="Wingdings"/>
      </w:rPr>
    </w:lvl>
    <w:lvl w:ilvl="3" w:tplc="E7D2FE5A">
      <w:start w:val="1"/>
      <w:numFmt w:val="bullet"/>
      <w:lvlText w:val=""/>
      <w:lvlJc w:val="left"/>
      <w:pPr>
        <w:tabs>
          <w:tab w:val="num" w:pos="2880"/>
        </w:tabs>
        <w:ind w:left="2880" w:hanging="360"/>
      </w:pPr>
      <w:rPr>
        <w:rFonts w:ascii="Symbol" w:hAnsi="Symbol"/>
      </w:rPr>
    </w:lvl>
    <w:lvl w:ilvl="4" w:tplc="8CB231BA">
      <w:start w:val="1"/>
      <w:numFmt w:val="bullet"/>
      <w:lvlText w:val="o"/>
      <w:lvlJc w:val="left"/>
      <w:pPr>
        <w:tabs>
          <w:tab w:val="num" w:pos="3600"/>
        </w:tabs>
        <w:ind w:left="3600" w:hanging="360"/>
      </w:pPr>
      <w:rPr>
        <w:rFonts w:ascii="Courier New" w:hAnsi="Courier New"/>
      </w:rPr>
    </w:lvl>
    <w:lvl w:ilvl="5" w:tplc="2C4CA3F0">
      <w:start w:val="1"/>
      <w:numFmt w:val="bullet"/>
      <w:lvlText w:val=""/>
      <w:lvlJc w:val="left"/>
      <w:pPr>
        <w:tabs>
          <w:tab w:val="num" w:pos="4320"/>
        </w:tabs>
        <w:ind w:left="4320" w:hanging="360"/>
      </w:pPr>
      <w:rPr>
        <w:rFonts w:ascii="Wingdings" w:hAnsi="Wingdings"/>
      </w:rPr>
    </w:lvl>
    <w:lvl w:ilvl="6" w:tplc="CEC2791E">
      <w:start w:val="1"/>
      <w:numFmt w:val="bullet"/>
      <w:lvlText w:val=""/>
      <w:lvlJc w:val="left"/>
      <w:pPr>
        <w:tabs>
          <w:tab w:val="num" w:pos="5040"/>
        </w:tabs>
        <w:ind w:left="5040" w:hanging="360"/>
      </w:pPr>
      <w:rPr>
        <w:rFonts w:ascii="Symbol" w:hAnsi="Symbol"/>
      </w:rPr>
    </w:lvl>
    <w:lvl w:ilvl="7" w:tplc="1090C074">
      <w:start w:val="1"/>
      <w:numFmt w:val="bullet"/>
      <w:lvlText w:val="o"/>
      <w:lvlJc w:val="left"/>
      <w:pPr>
        <w:tabs>
          <w:tab w:val="num" w:pos="5760"/>
        </w:tabs>
        <w:ind w:left="5760" w:hanging="360"/>
      </w:pPr>
      <w:rPr>
        <w:rFonts w:ascii="Courier New" w:hAnsi="Courier New"/>
      </w:rPr>
    </w:lvl>
    <w:lvl w:ilvl="8" w:tplc="B95452C0">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E58C48E">
      <w:start w:val="1"/>
      <w:numFmt w:val="bullet"/>
      <w:lvlText w:val=""/>
      <w:lvlJc w:val="left"/>
      <w:pPr>
        <w:ind w:left="720" w:hanging="360"/>
      </w:pPr>
      <w:rPr>
        <w:rFonts w:ascii="Symbol" w:hAnsi="Symbol"/>
      </w:rPr>
    </w:lvl>
    <w:lvl w:ilvl="1" w:tplc="1F24143A">
      <w:start w:val="1"/>
      <w:numFmt w:val="bullet"/>
      <w:lvlText w:val="o"/>
      <w:lvlJc w:val="left"/>
      <w:pPr>
        <w:tabs>
          <w:tab w:val="num" w:pos="1440"/>
        </w:tabs>
        <w:ind w:left="1440" w:hanging="360"/>
      </w:pPr>
      <w:rPr>
        <w:rFonts w:ascii="Courier New" w:hAnsi="Courier New"/>
      </w:rPr>
    </w:lvl>
    <w:lvl w:ilvl="2" w:tplc="444EDC8C">
      <w:start w:val="1"/>
      <w:numFmt w:val="bullet"/>
      <w:lvlText w:val=""/>
      <w:lvlJc w:val="left"/>
      <w:pPr>
        <w:tabs>
          <w:tab w:val="num" w:pos="2160"/>
        </w:tabs>
        <w:ind w:left="2160" w:hanging="360"/>
      </w:pPr>
      <w:rPr>
        <w:rFonts w:ascii="Wingdings" w:hAnsi="Wingdings"/>
      </w:rPr>
    </w:lvl>
    <w:lvl w:ilvl="3" w:tplc="8E049B0A">
      <w:start w:val="1"/>
      <w:numFmt w:val="bullet"/>
      <w:lvlText w:val=""/>
      <w:lvlJc w:val="left"/>
      <w:pPr>
        <w:tabs>
          <w:tab w:val="num" w:pos="2880"/>
        </w:tabs>
        <w:ind w:left="2880" w:hanging="360"/>
      </w:pPr>
      <w:rPr>
        <w:rFonts w:ascii="Symbol" w:hAnsi="Symbol"/>
      </w:rPr>
    </w:lvl>
    <w:lvl w:ilvl="4" w:tplc="5D7E29EC">
      <w:start w:val="1"/>
      <w:numFmt w:val="bullet"/>
      <w:lvlText w:val="o"/>
      <w:lvlJc w:val="left"/>
      <w:pPr>
        <w:tabs>
          <w:tab w:val="num" w:pos="3600"/>
        </w:tabs>
        <w:ind w:left="3600" w:hanging="360"/>
      </w:pPr>
      <w:rPr>
        <w:rFonts w:ascii="Courier New" w:hAnsi="Courier New"/>
      </w:rPr>
    </w:lvl>
    <w:lvl w:ilvl="5" w:tplc="CA4AF9B8">
      <w:start w:val="1"/>
      <w:numFmt w:val="bullet"/>
      <w:lvlText w:val=""/>
      <w:lvlJc w:val="left"/>
      <w:pPr>
        <w:tabs>
          <w:tab w:val="num" w:pos="4320"/>
        </w:tabs>
        <w:ind w:left="4320" w:hanging="360"/>
      </w:pPr>
      <w:rPr>
        <w:rFonts w:ascii="Wingdings" w:hAnsi="Wingdings"/>
      </w:rPr>
    </w:lvl>
    <w:lvl w:ilvl="6" w:tplc="B71C3136">
      <w:start w:val="1"/>
      <w:numFmt w:val="bullet"/>
      <w:lvlText w:val=""/>
      <w:lvlJc w:val="left"/>
      <w:pPr>
        <w:tabs>
          <w:tab w:val="num" w:pos="5040"/>
        </w:tabs>
        <w:ind w:left="5040" w:hanging="360"/>
      </w:pPr>
      <w:rPr>
        <w:rFonts w:ascii="Symbol" w:hAnsi="Symbol"/>
      </w:rPr>
    </w:lvl>
    <w:lvl w:ilvl="7" w:tplc="69427DBC">
      <w:start w:val="1"/>
      <w:numFmt w:val="bullet"/>
      <w:lvlText w:val="o"/>
      <w:lvlJc w:val="left"/>
      <w:pPr>
        <w:tabs>
          <w:tab w:val="num" w:pos="5760"/>
        </w:tabs>
        <w:ind w:left="5760" w:hanging="360"/>
      </w:pPr>
      <w:rPr>
        <w:rFonts w:ascii="Courier New" w:hAnsi="Courier New"/>
      </w:rPr>
    </w:lvl>
    <w:lvl w:ilvl="8" w:tplc="103E906E">
      <w:start w:val="1"/>
      <w:numFmt w:val="bullet"/>
      <w:lvlText w:val=""/>
      <w:lvlJc w:val="left"/>
      <w:pPr>
        <w:tabs>
          <w:tab w:val="num" w:pos="6480"/>
        </w:tabs>
        <w:ind w:left="6480" w:hanging="360"/>
      </w:pPr>
      <w:rPr>
        <w:rFonts w:ascii="Wingdings" w:hAnsi="Wingdings"/>
      </w:rPr>
    </w:lvl>
  </w:abstractNum>
  <w:abstractNum w:abstractNumId="7" w15:restartNumberingAfterBreak="0">
    <w:nsid w:val="03050253"/>
    <w:multiLevelType w:val="hybridMultilevel"/>
    <w:tmpl w:val="8CFE5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6F6620"/>
    <w:multiLevelType w:val="hybridMultilevel"/>
    <w:tmpl w:val="A260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0336FA"/>
    <w:multiLevelType w:val="hybridMultilevel"/>
    <w:tmpl w:val="BAB08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961029">
    <w:abstractNumId w:val="0"/>
  </w:num>
  <w:num w:numId="2" w16cid:durableId="1564485562">
    <w:abstractNumId w:val="1"/>
  </w:num>
  <w:num w:numId="3" w16cid:durableId="1369791849">
    <w:abstractNumId w:val="2"/>
  </w:num>
  <w:num w:numId="4" w16cid:durableId="348219561">
    <w:abstractNumId w:val="3"/>
  </w:num>
  <w:num w:numId="5" w16cid:durableId="1634602134">
    <w:abstractNumId w:val="4"/>
  </w:num>
  <w:num w:numId="6" w16cid:durableId="1625766809">
    <w:abstractNumId w:val="5"/>
  </w:num>
  <w:num w:numId="7" w16cid:durableId="742875914">
    <w:abstractNumId w:val="6"/>
  </w:num>
  <w:num w:numId="8" w16cid:durableId="1160927008">
    <w:abstractNumId w:val="9"/>
  </w:num>
  <w:num w:numId="9" w16cid:durableId="1702854427">
    <w:abstractNumId w:val="8"/>
  </w:num>
  <w:num w:numId="10" w16cid:durableId="3885295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isplayBackgroundShape/>
  <w:embedTrueTypeFont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10AB"/>
    <w:rsid w:val="000210AB"/>
    <w:rsid w:val="00035E7F"/>
    <w:rsid w:val="0007704B"/>
    <w:rsid w:val="00281C28"/>
    <w:rsid w:val="003F1D45"/>
    <w:rsid w:val="006331AC"/>
    <w:rsid w:val="00790F21"/>
    <w:rsid w:val="007B5315"/>
    <w:rsid w:val="00A11E75"/>
    <w:rsid w:val="00A446D1"/>
    <w:rsid w:val="00B168F5"/>
    <w:rsid w:val="00BC3E9F"/>
    <w:rsid w:val="00C2613E"/>
    <w:rsid w:val="00EA5606"/>
    <w:rsid w:val="00F40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3FF1F"/>
  <w15:docId w15:val="{88D480DF-3480-EB45-A3B9-354470935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40" w:lineRule="atLeast"/>
    </w:p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divname">
    <w:name w:val="div_document_div_name"/>
    <w:basedOn w:val="Normal"/>
    <w:rPr>
      <w:color w:val="000000"/>
    </w:rPr>
  </w:style>
  <w:style w:type="character" w:customStyle="1" w:styleId="span">
    <w:name w:val="span"/>
    <w:basedOn w:val="DefaultParagraphFont"/>
    <w:rPr>
      <w:sz w:val="24"/>
      <w:szCs w:val="24"/>
      <w:bdr w:val="none" w:sz="0" w:space="0" w:color="auto"/>
      <w:vertAlign w:val="baseline"/>
    </w:rPr>
  </w:style>
  <w:style w:type="paragraph" w:customStyle="1" w:styleId="divdocumentdivlowerborder">
    <w:name w:val="div_document_div_lowerborder"/>
    <w:basedOn w:val="Normal"/>
    <w:pPr>
      <w:pBdr>
        <w:top w:val="single" w:sz="8" w:space="0" w:color="000000"/>
        <w:bottom w:val="single" w:sz="24" w:space="0" w:color="000000"/>
      </w:pBdr>
      <w:spacing w:line="0" w:lineRule="atLeast"/>
    </w:pPr>
    <w:rPr>
      <w:color w:val="000000"/>
      <w:sz w:val="0"/>
      <w:szCs w:val="0"/>
    </w:rPr>
  </w:style>
  <w:style w:type="paragraph" w:customStyle="1" w:styleId="div">
    <w:name w:val="div"/>
    <w:basedOn w:val="Normal"/>
  </w:style>
  <w:style w:type="paragraph" w:customStyle="1" w:styleId="divdocumentdivSECTIONCNTC">
    <w:name w:val="div_document_div_SECTION_CNTC"/>
    <w:basedOn w:val="Normal"/>
    <w:pPr>
      <w:pBdr>
        <w:bottom w:val="none" w:sz="0" w:space="8" w:color="auto"/>
      </w:pBdr>
    </w:pPr>
  </w:style>
  <w:style w:type="paragraph" w:customStyle="1" w:styleId="divaddress">
    <w:name w:val="div_address"/>
    <w:basedOn w:val="div"/>
    <w:pPr>
      <w:spacing w:line="320" w:lineRule="atLeast"/>
      <w:jc w:val="center"/>
    </w:pPr>
    <w:rPr>
      <w:sz w:val="22"/>
      <w:szCs w:val="22"/>
    </w:rPr>
  </w:style>
  <w:style w:type="character" w:customStyle="1" w:styleId="divaddressli">
    <w:name w:val="div_address_li"/>
    <w:basedOn w:val="DefaultParagraphFont"/>
  </w:style>
  <w:style w:type="character" w:customStyle="1" w:styleId="divaddresslinth-child1bulletspan">
    <w:name w:val="div_address_li_nth-child(1)_bulletspan"/>
    <w:basedOn w:val="DefaultParagraphFont"/>
    <w:rPr>
      <w:vanish/>
    </w:r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380" w:lineRule="atLeast"/>
    </w:pPr>
    <w:rPr>
      <w:color w:val="000000"/>
      <w:sz w:val="28"/>
      <w:szCs w:val="28"/>
    </w:rPr>
  </w:style>
  <w:style w:type="paragraph" w:customStyle="1" w:styleId="divdocumentsinglecolumn">
    <w:name w:val="div_document_singlecolumn"/>
    <w:basedOn w:val="Normal"/>
  </w:style>
  <w:style w:type="paragraph" w:customStyle="1" w:styleId="ulli">
    <w:name w:val="ul_li"/>
    <w:basedOn w:val="Normal"/>
  </w:style>
  <w:style w:type="character" w:customStyle="1" w:styleId="singlecolumnspanpaddedlinenth-child1">
    <w:name w:val="singlecolumn_span_paddedline_nth-child(1)"/>
    <w:basedOn w:val="DefaultParagraphFont"/>
  </w:style>
  <w:style w:type="character" w:customStyle="1" w:styleId="spandegree">
    <w:name w:val="span_degree"/>
    <w:basedOn w:val="span"/>
    <w:rPr>
      <w:b/>
      <w:bCs/>
      <w:sz w:val="24"/>
      <w:szCs w:val="24"/>
      <w:bdr w:val="none" w:sz="0" w:space="0" w:color="auto"/>
      <w:vertAlign w:val="baseline"/>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spancompanyname">
    <w:name w:val="span_companyname"/>
    <w:basedOn w:val="span"/>
    <w:rPr>
      <w:b/>
      <w:bCs/>
      <w:sz w:val="24"/>
      <w:szCs w:val="24"/>
      <w:bdr w:val="none" w:sz="0" w:space="0" w:color="auto"/>
      <w:vertAlign w:val="baseline"/>
    </w:rPr>
  </w:style>
  <w:style w:type="paragraph" w:customStyle="1" w:styleId="p">
    <w:name w:val="p"/>
    <w:basedOn w:val="Normal"/>
  </w:style>
  <w:style w:type="paragraph" w:customStyle="1" w:styleId="hiltParaWrapper">
    <w:name w:val="hiltParaWrapper"/>
    <w:basedOn w:val="Normal"/>
  </w:style>
  <w:style w:type="table" w:customStyle="1" w:styleId="divdocumenttable">
    <w:name w:val="div_document_table"/>
    <w:basedOn w:val="TableNormal"/>
    <w:tblPr/>
  </w:style>
  <w:style w:type="paragraph" w:customStyle="1" w:styleId="documentsectionnotmulti-para-hiltnotmulti-section-hiltmulti-para-opt">
    <w:name w:val="document_section_not(.multi-para-hilt)_not(.multi-section-hilt)_multi-para-opt"/>
    <w:basedOn w:val="Normal"/>
    <w:rPr>
      <w:vanish/>
    </w:rPr>
  </w:style>
  <w:style w:type="paragraph" w:customStyle="1" w:styleId="documenttxtBold">
    <w:name w:val="document_txtBold"/>
    <w:basedOn w:val="Normal"/>
    <w:rPr>
      <w:b/>
      <w:bCs/>
    </w:rPr>
  </w:style>
  <w:style w:type="character" w:customStyle="1" w:styleId="spanjobtitle">
    <w:name w:val="span_jobtitle"/>
    <w:basedOn w:val="span"/>
    <w:rPr>
      <w:b/>
      <w:bCs/>
      <w:sz w:val="24"/>
      <w:szCs w:val="24"/>
      <w:bdr w:val="none" w:sz="0" w:space="0" w:color="auto"/>
      <w:vertAlign w:val="baseline"/>
    </w:rPr>
  </w:style>
  <w:style w:type="character" w:customStyle="1" w:styleId="spanpaddedlineCharacter">
    <w:name w:val="span_paddedline Character"/>
    <w:basedOn w:val="span"/>
    <w:rPr>
      <w:sz w:val="24"/>
      <w:szCs w:val="24"/>
      <w:bdr w:val="none" w:sz="0" w:space="0" w:color="auto"/>
      <w:vertAlign w:val="baseline"/>
    </w:rPr>
  </w:style>
  <w:style w:type="paragraph" w:styleId="Header">
    <w:name w:val="header"/>
    <w:basedOn w:val="Normal"/>
    <w:link w:val="HeaderChar"/>
    <w:uiPriority w:val="99"/>
    <w:unhideWhenUsed/>
    <w:rsid w:val="00035E7F"/>
    <w:pPr>
      <w:tabs>
        <w:tab w:val="center" w:pos="4680"/>
        <w:tab w:val="right" w:pos="9360"/>
      </w:tabs>
      <w:spacing w:line="240" w:lineRule="auto"/>
    </w:pPr>
  </w:style>
  <w:style w:type="character" w:customStyle="1" w:styleId="HeaderChar">
    <w:name w:val="Header Char"/>
    <w:basedOn w:val="DefaultParagraphFont"/>
    <w:link w:val="Header"/>
    <w:uiPriority w:val="99"/>
    <w:rsid w:val="00035E7F"/>
    <w:rPr>
      <w:sz w:val="24"/>
      <w:szCs w:val="24"/>
    </w:rPr>
  </w:style>
  <w:style w:type="paragraph" w:styleId="Footer">
    <w:name w:val="footer"/>
    <w:basedOn w:val="Normal"/>
    <w:link w:val="FooterChar"/>
    <w:uiPriority w:val="99"/>
    <w:unhideWhenUsed/>
    <w:rsid w:val="00035E7F"/>
    <w:pPr>
      <w:tabs>
        <w:tab w:val="center" w:pos="4680"/>
        <w:tab w:val="right" w:pos="9360"/>
      </w:tabs>
      <w:spacing w:line="240" w:lineRule="auto"/>
    </w:pPr>
  </w:style>
  <w:style w:type="character" w:customStyle="1" w:styleId="FooterChar">
    <w:name w:val="Footer Char"/>
    <w:basedOn w:val="DefaultParagraphFont"/>
    <w:link w:val="Footer"/>
    <w:uiPriority w:val="99"/>
    <w:rsid w:val="00035E7F"/>
    <w:rPr>
      <w:sz w:val="24"/>
      <w:szCs w:val="24"/>
    </w:rPr>
  </w:style>
  <w:style w:type="character" w:styleId="Hyperlink">
    <w:name w:val="Hyperlink"/>
    <w:basedOn w:val="DefaultParagraphFont"/>
    <w:uiPriority w:val="99"/>
    <w:unhideWhenUsed/>
    <w:rsid w:val="00281C28"/>
    <w:rPr>
      <w:color w:val="0000FF" w:themeColor="hyperlink"/>
      <w:u w:val="single"/>
    </w:rPr>
  </w:style>
  <w:style w:type="character" w:styleId="UnresolvedMention">
    <w:name w:val="Unresolved Mention"/>
    <w:basedOn w:val="DefaultParagraphFont"/>
    <w:uiPriority w:val="99"/>
    <w:semiHidden/>
    <w:unhideWhenUsed/>
    <w:rsid w:val="00281C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713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instagram.com/traviswmenard/"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www.linkedin.com/in/traviswmenard"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Travis W. Menard</vt:lpstr>
    </vt:vector>
  </TitlesOfParts>
  <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Travis W. Menard</dc:title>
  <cp:lastModifiedBy>Menard, Travis</cp:lastModifiedBy>
  <cp:revision>4</cp:revision>
  <cp:lastPrinted>2023-02-13T23:23:00Z</cp:lastPrinted>
  <dcterms:created xsi:type="dcterms:W3CDTF">2023-03-21T23:47:00Z</dcterms:created>
  <dcterms:modified xsi:type="dcterms:W3CDTF">2023-11-21T18:43:00Z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33e71f3f-8e79-486e-8ba7-0e5154289511</vt:lpwstr>
  </property>
  <property fmtid="{D5CDD505-2E9C-101B-9397-08002B2CF9AE}" pid="3" name="x1ye=0">
    <vt:lpwstr>eC0AAB+LCAAAAAAABAAVl7WirUgQRT+IALdgAtzdyeDg7vb1c1+MNN1U7VqLZVmW5BgOwzgMEnGB5gUBxQUWhhiBEjmmljoifBh/wBE7ZHaaokq0sNoxRVLuZn5VSiFuZvTQaVfElvTf1IrTKC666dxlYyKIX7zIwmytlrpscXZrxCWaepgvEHfxhnzbFInQdBdaSWNL2HwrGmCZ2wFb5hvheTbPTL2/F/upv0QX1JNgZo6f7ZyShCAYo2kC9rE</vt:lpwstr>
  </property>
  <property fmtid="{D5CDD505-2E9C-101B-9397-08002B2CF9AE}" pid="4" name="x1ye=1">
    <vt:lpwstr>PCuxlj93Cb6sL/ICc6K/n4QWLlpHPkMUVO/QQwympputQvO/YT1gv36bg7NUwNWhz3jqvWBLRoPdWTUgLKPEo8M0nsUhoq+747SfH+a8/93lrylTfhzwyfxBU0a3OiNcvEQDU8V1Pfu/anPNMEwxcvWDHzifMsDG0eMbldYW4g5b9N9mWJaz1J4czNFrNfsgeDjIKnS8umEyVI3OYiPs97cV2NxM44BBINI4HCiOrDpYpy10da3ECQ3W0DOn++y</vt:lpwstr>
  </property>
  <property fmtid="{D5CDD505-2E9C-101B-9397-08002B2CF9AE}" pid="5" name="x1ye=10">
    <vt:lpwstr>DnyxdV1sIKZI6Ty+nlBxSPS+lkOnYkW2k0wSwHHobQlnxr4R2/gdRmdenO1VH1zJ2tr+wzbQ0v5WXWTimWRY+9MKp6kymiGqBCJ6KX+GRXduQvGYg5/i1tfWP4E5jhMjlIianLe1nE+4/ZIIsBeVxaAFweGeTA/maS1is9eST0UmD7QObddMpbXOevPBBC6ATb2AmjtZ6MzoWNIhmB5OzJ1W38mK8JvQFGqag5YtwYrvgwvwd3/XuSz7KaJan/J</vt:lpwstr>
  </property>
  <property fmtid="{D5CDD505-2E9C-101B-9397-08002B2CF9AE}" pid="6" name="x1ye=11">
    <vt:lpwstr>oK5HHXDDDU6qCJL0X0Ov1LoBkieQR9MCh1jbMVlzwDMUHAsotRnZluAYSsFBCksLBPXyupK51sIAjXnPKejDjV2LsNE8X9JpADoSNEJ00pwZzRLmlvqJVIz2dhoSl0fZUSPXDVf6Y69uXeKYiAsnpkOCK99oAa6N4SE1sjM96utyr9BWOHNBE/7bw3OMARgELx/bRfowBF6NuaJGN1gryj5CF4/7ukQ9rKC6UBlxMm2XwFGI3raeXewIFdI12LI</vt:lpwstr>
  </property>
  <property fmtid="{D5CDD505-2E9C-101B-9397-08002B2CF9AE}" pid="7" name="x1ye=12">
    <vt:lpwstr>ANb6+sQfCo/xUssFe55tYekgSj+7tmj34PGLWriO6VcdxLE7Y6jB2e8QTmPuJJD87pjxIsikmvluirHwr8j/nFOEG+RRFHiD7D+2JtM13MdkbzTurHI8PjM3riuLTC4WIH3OJ2ytoi7XzZ8LucENN99opQGiVX4pHz+70LdUAqbCoHuyln22JloY2ClZi2y2Vdw3pePzyshm1236FvyImDfZYIxb6d0wdzeRi0weWgAK/uDr7bJWJxoXKHo/FUI</vt:lpwstr>
  </property>
  <property fmtid="{D5CDD505-2E9C-101B-9397-08002B2CF9AE}" pid="8" name="x1ye=13">
    <vt:lpwstr>nCTG14KKpCIvaFAgkFCd81/dHPOubHJ9RBSSf6Kgs50GevqBA+oAck9JMERLnhq36Xg/PZpvmBauRUuPNP5r5U4Yhju0hKrJL/oIEC5Ki+ivrF9GeSH43kmzKimRmtlmkKEkiiCMmrHhrEMlEzjp78rapyi4Dkya2k6sQXM/xV9rRHXEg1/ztS9tVQvmsskOPa5PE4LmYwV+AoBP0GJ0keOUSa+5HbH9a02uO+qOAkXTN3cQQrbwvtjZBNDIqe+</vt:lpwstr>
  </property>
  <property fmtid="{D5CDD505-2E9C-101B-9397-08002B2CF9AE}" pid="9" name="x1ye=14">
    <vt:lpwstr>N4nTDXlNVwFIK+n3xFnUHOA2wXaeHov294WCauGfwzKs5446PwKWMRLA45bAAJliiV3SNhZFtXP6VMsz0d8Y5qInpnol1a+T/41FlMgVPPrGtr//09Uttx1SCgmMTIIXEai9JLDRhEEM0DncVos1de8wax1RJDAjR9ijoLBH/eQFPPmfykN/gjBbu5kq+y/vKoP+X4wXW2xaehh/6wtQ+8o3Fn9y99LgD7NVpoH6D4wBvKmk6ZANf7laIBMA780</vt:lpwstr>
  </property>
  <property fmtid="{D5CDD505-2E9C-101B-9397-08002B2CF9AE}" pid="10" name="x1ye=15">
    <vt:lpwstr>TLHlJltilnKlJQ53qaJxrr8t+yJEQBWIGfiAjpq4Tn4ZzlxnwQ75lQTYCcR+Fer/vWJ1FgJghHQusLCSLhtpkIKiS2GonFPJHqZNQ7+CO2HKcv+xLvwGBy8k6mhAMxbK6LkPnYBh3FWv71zoNWiIfRY7YXpe4Mju+mnws/I55eSJyG35tPhRE5y+fefW2NhqvAoiW5P61NzObaufuov+8eZLW3Bl0FeT4jFMx7JywdvEbYuEJCEBvrSjfZ8r1l1</vt:lpwstr>
  </property>
  <property fmtid="{D5CDD505-2E9C-101B-9397-08002B2CF9AE}" pid="11" name="x1ye=16">
    <vt:lpwstr>FZ44IYXEPKkRTY3/AdINlBhDXTPKiqb82PigqrSDSznPMex+VR9/vS8d1jhE1LLFsYu/NU99cszKoZ+y2LuzMd2bNqGUp29Z6mQCSRqwJ7vgANzWU9rhzMBff/9x5fl8ofHLQMiKkmZc2iOcPz+MpCpYqIbgUW4PeKN1aEhLOQFWNZUXFKpjEAQvbLtjC7gfe/a09yHyp8sYWbATVC+or5wZNt8ZrnyctLgd2aB0ZGVO/rYAILnE8dCML1jZCzX</vt:lpwstr>
  </property>
  <property fmtid="{D5CDD505-2E9C-101B-9397-08002B2CF9AE}" pid="12" name="x1ye=17">
    <vt:lpwstr>KKlWmbL9xYTfRGwc/g9kf0PVTsMotKa8wmt0HbNe75fy+vwLSoKdgEjpQ4AI/i8p13GPei2ArckrfdWUpnOvP/YYWgat20t1X957af86OdHMRCcT7L/jxji8Y8HxkAJZT4o8ouv1Ikw+luEBnOCnty11iOm1MS57cXPBPBux9nOH+M3RwYG9fTOmndsQKB0NiNOerSxHWHPwlaq2fP6VdX/8Bj+cTEucnKQEWfUwoRP5u/TgVblsWtGiaXnu+uk</vt:lpwstr>
  </property>
  <property fmtid="{D5CDD505-2E9C-101B-9397-08002B2CF9AE}" pid="13" name="x1ye=18">
    <vt:lpwstr>Eo6cVxe+LmtPQ2HF9FZB3uURP4Y6RnG7EuztPeLCx6P5KqTvxarAyhiJkWyR0S1QZ1rd8CIYKkxb/t0vJfpHqeI6Vv+xuFlHwMAK6V8OE4Thtk8eZyPd/BWqfakbOaVjda8NI2njIKZfpD7ujgqFkTL/E2Gajn8vxragPhEozOf7cKbB3HiWGV8zAZGQtIRovQomn05MSqI8xPD8Ts1E31la1J/QoUdpk/yGP1GojjVbvFL8WrbDZzq+2FMLxHM</vt:lpwstr>
  </property>
  <property fmtid="{D5CDD505-2E9C-101B-9397-08002B2CF9AE}" pid="14" name="x1ye=19">
    <vt:lpwstr>bbdk9uMDVBn7DwdXzD7zFXJmdnl80ezb04aATrx1q5ewBYv8XpBT2JGCIHmsf2vk49LWR6tAFUA/dBZRn7lm3+4zVP85EG+jb6gYsz8+BJZ0ql+ugk+Rdo15uWIEvswAYE+HjORiAh/ULU1aDXl4NV/VYBpsUcWepiiDT1Bt7jq1qIZxq2D7Ao8TvosYIH7svxGFs3TRHSLeLHevhu9Yx2qfT5sSZcD4oqjP4LtIDiyj6Gi/NXp7cWmx8EEmAa3</vt:lpwstr>
  </property>
  <property fmtid="{D5CDD505-2E9C-101B-9397-08002B2CF9AE}" pid="15" name="x1ye=2">
    <vt:lpwstr>oDyh9oeQ6DIVL7iB9C2CqOVtvRG189JOMUkCeOREhFCQt807SKkgHRy4Zm+9nmTCFMZLEk5DaGYpjppBQ3efOeImHxBL0SxWLXZzbj79csVyUERnfUrr/nf4vF0xmTeLaLL8wCnaHyMJuT0i9DPyBxB6JIWx6qHb0cYZ7yhZxUaZ29SyWX23NEA3kZ9uTsnLlmeyWtnFvSnaCA2VPSPZ27YsxL7LZKV7bwyKpMLOnEVDUiEnGUSFiIhjjAnTbih</vt:lpwstr>
  </property>
  <property fmtid="{D5CDD505-2E9C-101B-9397-08002B2CF9AE}" pid="16" name="x1ye=20">
    <vt:lpwstr>A2qb13yF2DCV/+6/3wFbfMmiotXyQKuW7jao8GN8QRti979tnEtS7Smz35Gg4R/+Mn48+6RHowSCRl5EdYbqs9iGeh8RngUkam9sWX9tnYIZgRYphBXdsDfML2KC7fOUkc+IgtVjiHtgdCzlhHy3slarpc/6LLFqRrKUOPa4XqJaPAgiEg5xefHHA6L4oCF53aF84fLIxbrevkMrUc8ABh8MIassTyO/Sj3Z1N74apMTQ/vF0jV8qfdbtis9/Jx</vt:lpwstr>
  </property>
  <property fmtid="{D5CDD505-2E9C-101B-9397-08002B2CF9AE}" pid="17" name="x1ye=21">
    <vt:lpwstr>DXYYLV3TdQ1g+EN2q1t1hb3oGk6w+LUAqT1Pc0u71kmvwYniJxWEDjc97UCFjCTHxyFg82taruuN7aXV3Ingimu07cAPfCe39uXKMjn+H6ExdEx2NUjWpqeyTiX65uH901GOCKeLtwTB25roODB6nYxKoxRAQlczEHw+T+GuxsO1bHY2Hpx+Ap6uR/tXHyvkKUxFI8a9vladrRpiCmj9o+XntYXTdvvqP7YNJ5YMUyx3k2mAZwSj+5UYIRBCMHT</vt:lpwstr>
  </property>
  <property fmtid="{D5CDD505-2E9C-101B-9397-08002B2CF9AE}" pid="18" name="x1ye=22">
    <vt:lpwstr>TjtSIYknv6ai0VC5/v2ccoJw7w/mVTAxiXpIbcsKfsh2g9fjkNHBXl7gQcjKVWXeJVLCXcRjoUGNDWytuyXOQC2ec3Q3PhX0G8GqkTrK2SupSreaudHvJAMJEwz6fWinmRuhEaBVyuSBUhUb5X2qb0bTi6/QZ9US5nsEswUeL9uS1aWc02brAVRNzGaHGMAZ7G144ZaINnX6WxkUOy25UknqrmDHgplLIhVCrD4hPuqIZPtJO7Jc2bd1wqiUl2I</vt:lpwstr>
  </property>
  <property fmtid="{D5CDD505-2E9C-101B-9397-08002B2CF9AE}" pid="19" name="x1ye=23">
    <vt:lpwstr>+U1/2JigrwIifVcreX6jFHXFzUiMiI9+WMowGfnyNJVT7s/YHu5YPwmv5SGpsAkSdcegEtRaAyzJemz+/mWxqkR26H5PIJeQIHj0ad1VTPkKOGvAR5vjv0hCj0pqyujZ+oTch3cqgA2T0JLsyTu2WbOwdH5fe+WkvHjP0shHN+npaeZpeccjcX51lQJdZHUyYgv+DVeVLJEKqie51bdUvMBTCdhY3RZ5koppfthgBYujXmo4HWHIsiYifx2B3Eh</vt:lpwstr>
  </property>
  <property fmtid="{D5CDD505-2E9C-101B-9397-08002B2CF9AE}" pid="20" name="x1ye=24">
    <vt:lpwstr>z2r9VTWrcMyS3xIp7YYfwkgx/n06YmvarzHvLlOcDBkZZvtRK65WlmqXxnMPfI50WJbtPkOxkGIt4axzYl3myFyaiMDhCPD2GBHAuSoP23AOw1nh57nqSkX3nq/HxmMM+y916c6L/EMwON+kSQMS/L8Ddt5i8q6upOS7myyqXD9YUkrc3DKgUvFI0sHxRGU/cFy2b3Am1z+BEPstQgKPht+0M9UnbcZ+N6l3zX4D4XtzEbooFy4jOKCkRkGqMOD</vt:lpwstr>
  </property>
  <property fmtid="{D5CDD505-2E9C-101B-9397-08002B2CF9AE}" pid="21" name="x1ye=25">
    <vt:lpwstr>iSy8veHAJ92gar+7nIxynIRfDDxyztwOtTCOnCiCqEL3O0dHLAOFmg2LSOzO6D8snVUBOofmg6HQZ38S/2D46yESdvWghI0U97bXwurYlGfpaHrayXySQP08pa2xlG0OmZBP9qwiTCGat/AD1KZY0rA/InG4CXP2ukZBoFTjlwOH2OTNPQBQmln1eZjsK1I3Icj0Wlk8d3ylc56gjtpr5LCvXalLHLY6pS3lq4izo71f9pToW/GXl9hqUhSl0Wu</vt:lpwstr>
  </property>
  <property fmtid="{D5CDD505-2E9C-101B-9397-08002B2CF9AE}" pid="22" name="x1ye=26">
    <vt:lpwstr>B3LVzrA/a4rv9F/z4CUh7LHZ6/YKsv0UfFMvsM51GxFP4UHzNKU3vNB6DXKiDjiHhwv44UHOlW+2wJvO6T75H+8r+rfZ21QwbGlY8xhtGE3bQb1ACXp2hRbnxjvM9hhz2CjnRxJsi3R0BpxVnwKOJ8hWt8jfDzPwG0Es7pn0FykT+h9EfmiSncdkgjSVGgNvrwzGbQ+JuYLocPNW/StqxdQWUnMg5PP65poSDRl9whgvxIi5r/fHy8Mss3RI0zG</vt:lpwstr>
  </property>
  <property fmtid="{D5CDD505-2E9C-101B-9397-08002B2CF9AE}" pid="23" name="x1ye=27">
    <vt:lpwstr>3ZR+ZLTSoKWQkhVkyB8CQV2FOM08YHENwOWUo9abRwO2j3kRCN/bJKozKX65pXwfQG24KdI3qh8uIN6HVtUmljzcQz+UY/LdOy6P6M+vWgNJJXLOiyYXdivG8W3B39kiRaCQJ+1krs1QPA0oMYF1oT7Vpnvz+vBG/TNGK5J0j/Rpttmi4S5T0ELsbFCLY8z5CpjRnEC/SjwOdNAp8FnT65pLosJOVJDz8kHaCKSfLYHCSfi1zpCB/A6u+z4yiW1</vt:lpwstr>
  </property>
  <property fmtid="{D5CDD505-2E9C-101B-9397-08002B2CF9AE}" pid="24" name="x1ye=28">
    <vt:lpwstr>RvzDGnR6WRADfe1m68i4bxLo/RJWHrKCSj3L56mre6DfhJ3lhxl1tDD6G1DqzjxqMn93chAsl+QD+vEMfclqDxywdvu4zyy/j2oUyromE65hM3qRv0MQDFP9gw5jGJtF0JMPAF6BJQ5C2bHUwBwbuzOTzdsM93djcGWgk/fFMZeWNsA/hNg6CS5gv+x5fjEWOrilBjddzDjfYZlb1j7fPXpobWH8Jr/tSdL82uLqUVBNlHKa6ROrQPoh3jXG6BV</vt:lpwstr>
  </property>
  <property fmtid="{D5CDD505-2E9C-101B-9397-08002B2CF9AE}" pid="25" name="x1ye=29">
    <vt:lpwstr>wd4PIPFMsFIrvBtvz05/r3W3oH53y8zT2F6xgzM3uq2ahnPSPe/l+DCYW/L68FgDtJMj+Hju5QXRN4fYfvy90DP+QErMb+N189PFYolIxbRBfyySjLHtEBwr+lFccd7X2ZIMxjstinJFSonh8wM4iZmidLHvQqx4dFhfjpa+7xkKBDLj7cNTDLhoue0S2m1zKhCBq8jO6H2tO/zBBDpmmd/vMl6/Sn4nJuSAlfWP6sOMjyQEZ5CPyCm3fHoZH2p</vt:lpwstr>
  </property>
  <property fmtid="{D5CDD505-2E9C-101B-9397-08002B2CF9AE}" pid="26" name="x1ye=3">
    <vt:lpwstr>VovPJbssvmWDT16l3QoaOeUckZwv0BqFHkTy7WJghkQAm4KjuCFFrv3d4BTzWjcsmjaURSjShxVEXdUf1+mNRppll90S4EBcJ5yJmpf/zrEeHeXVQule6/2WBhIr341JU3s/KxodabrlqAlJqLrs6/bnU4OM9/3oHAk3cFFSDvFOVAL+/vFoG6yc3QrVQFK9VVmP4yGiiTU5QaesNYqIHBIDAd0Mp6W1eekT7AAmgmCl/ZRpKKgNSKml2XUDTdL</vt:lpwstr>
  </property>
  <property fmtid="{D5CDD505-2E9C-101B-9397-08002B2CF9AE}" pid="27" name="x1ye=30">
    <vt:lpwstr>OhHamt+DRaKd9eK6Y6nIovCRuRV3Lz9EribzYUYKBkcjDPFhJYW0ZROjQWxN2OSSkVljeB4QssN/v3U3ps2zd5IF6munDk7W1SnbuZjhMC7EmvlrUUToSOptOznDwSAQLri4A4i6ft1Rqi9/7GtHz/fDCEhJKpTWL0pCW+cVrtzAE3HrfirKrxMPNyDHQPyUO7j4fiAISKVxZy136ukT+ayX+Zyb0p71twsNqZnUPQJm4MAOKjbix2kTXrfoAt8</vt:lpwstr>
  </property>
  <property fmtid="{D5CDD505-2E9C-101B-9397-08002B2CF9AE}" pid="28" name="x1ye=31">
    <vt:lpwstr>qNaZWlf/Mn3zImFWwrDSrivEKvlCUKM5Z6Zq7i+xUjnDKWp0YwkgV+S11pt2fB8NGCL1odBn+3LEeMeych7XVt3fBAz0UM6PsYa3ndRCxKgLDBN2CCWc/JmZZnBD1qJgooBPxgVQVVlTZZpv8A5bzmCmI7KQZqw66X+2use+viwLDnjoPDMy/KA6+0EddRWqoIvZlVJ8Gzz+K5vtgwLIyJDd2Pzy6vBfs4vBFCmiUaSyQafcfGmRDuY+GQFjypv</vt:lpwstr>
  </property>
  <property fmtid="{D5CDD505-2E9C-101B-9397-08002B2CF9AE}" pid="29" name="x1ye=32">
    <vt:lpwstr>3BkWBL1VNKh2FzCamtBwpWvRPpNvDrDFCDySyOaMpfTY0R3nuduq7uUaB2xM9194sOClic8mUfmEcQBWfEmwyQ5b1VjuvB7uhQVSqyh5BI32pzEGt8Ylid64ctcHaRPB+mOpv8aCuIXozjQ5ACT1Oqxq1JdXimKpzwNaB/FvsCQukZCmEOIluY/jhqj3AQXBdkxeq4N38OV++mcC2KrFIM+A42i8tf/3KRTe88mtXeWfq1t0cPCZr6xqgRuxRPZ</vt:lpwstr>
  </property>
  <property fmtid="{D5CDD505-2E9C-101B-9397-08002B2CF9AE}" pid="30" name="x1ye=33">
    <vt:lpwstr>2ue7NJwsoy+jCztnKlTPBXtImuiWzcMo8p0sfP9o7+3xOUt/BQUctLEyyihpdn2C5uwKi/7W2BAf11K4nL2FWZQZwkGGSRoXPA1Za9UMvuWthqpUNgG2C/LoYetoqh9QhYhXAvyjWe9u23V2KFZiUJRqHRJH+fPGPsWmZqv8guMFf7k8wzCh3UE1PUaY7BVQ7YHhARdNqnbblw6RG1n6qtuWzC5ECMCf8UNkFSEMyQp/7MHYQum7MoMOP+LII1m</vt:lpwstr>
  </property>
  <property fmtid="{D5CDD505-2E9C-101B-9397-08002B2CF9AE}" pid="31" name="x1ye=34">
    <vt:lpwstr>2BC5HFcD7RQNcT10oW9ZUu/7WlDvkfEXi3VlWp3q07T8pURMmD6Ea1YX6q5GGNeiNvu9bv7TnQ+wP1IxNSTslGbd8TC1L8uxNx6nDfSEONT36Prup/5q8fXs+o9xIbv8ozOsxE16amQm/ToNWoxtxZLLcBi/bmetbA4Q/6Uf3zmOO9JJk2e3zx5EVpoLMliSJkz8jE/eQSl6/AGM8nPj49U3C9Jg0GAUWZnl2tXWxfdBJAJ9Tl/ZXgTS+VGJzN3</vt:lpwstr>
  </property>
  <property fmtid="{D5CDD505-2E9C-101B-9397-08002B2CF9AE}" pid="32" name="x1ye=35">
    <vt:lpwstr>9ZVuN0i+OGtTJ/kfW8ixyLx00FJAMNBhZF+xpqnPx70UXfFHqjAdpYwgyD0kD9ARVDurF3vFvDS7sySfpQHqKhlLRwMEumEJZGcEeo/YJNayL4FNJ+DhjEnsCN26pUhjFA4nA7GQrJNU7osPKBA5uMjxVyUC9GzhUZh949vdNETnqXlAHvU1tcdKWzbmE/+SXkuzqazKOdfFut+KJb3onC/p3TqvUgsMbQHFhdRgwGpO52Dn2AV7oTyIUGLO3lL</vt:lpwstr>
  </property>
  <property fmtid="{D5CDD505-2E9C-101B-9397-08002B2CF9AE}" pid="33" name="x1ye=36">
    <vt:lpwstr>rB/QRItfcze0HmB97IJ57CcT8PQlcV7VQo1XcOQo/ueH3uO70PB+UZ2lqrZJK971FJ7Ux3w9W2tTZlWwAweUkQPtWIY0uWykTtDYi/N+Vzqf52OdLUjFrjtcnCT5L/h+2jUYLrl33Ditf0qD3SWlSlL22YGnFX55ws0vQOSbcKzd9+SjFNtGG8haETYzqO8ByUnUAkiLx6BJ/n4CwhEJ4cV9wFoDSc+xpUMCBmwKMbfdxkv3Xakj8QpLluPrX4m</vt:lpwstr>
  </property>
  <property fmtid="{D5CDD505-2E9C-101B-9397-08002B2CF9AE}" pid="34" name="x1ye=37">
    <vt:lpwstr>EpnpN2kLrtJt6Eo3mU3L/ooUCO8AhRV/681M9ul1/xhQNXVmODVRk7GX9vbS/EzibOo7LL4P9KuPHEaU95gWa2gDoT9iR0j7DVKSwwEJrR6snv0u4kR+R7asfXAxQlpvu3kYu6BORv0bvo+b0sOSqKh7JVXMuaeSy/AMOUEsFrV/QRKE2rettYoMG/zLPUEBjxAVB9Zs3IjqeufqbUgy7jot7Nt1bxuWn66iF9zPwz5Ef4yHcQRoS20VFhzb2HB</vt:lpwstr>
  </property>
  <property fmtid="{D5CDD505-2E9C-101B-9397-08002B2CF9AE}" pid="35" name="x1ye=38">
    <vt:lpwstr>CXI/2J7eBkIWpPo0KxFGPhf07jMHYa8SPnX4+pzWn9R4wKL+kq3X+ucLd9QIRj5y8gN0jQQSxBnGvKscehiQQuJFut3d5Lg6Zx82XbioyRrdlcsBSDAPz5jz0kC0pPi2T/JvsZyfYzMJvrfF5CALP6G4uq+BOD/pHRnqjNGVEdKgzX+OwZ76F3rANtDNW56DgbCq3LCB/3jGGtfF0x/f21ZHI9CDFzfyhE1+ozlynBHjhuzrcTFnCTrN2M4yRdQ</vt:lpwstr>
  </property>
  <property fmtid="{D5CDD505-2E9C-101B-9397-08002B2CF9AE}" pid="36" name="x1ye=39">
    <vt:lpwstr>Q1xCz/QmLhr+LPYHlygtIiqMI12sqU0fwzZUYPKQ9gcvcWnTeTPVMLyAjru5+LC7kq6FD0F0KQUtg/q3h7D3QYN4DVrSHzMyrZl/A5CNs/OPZ3SoqTOKRLbkcT5AphUFSrGZlqzURrWYFjvws219ueFrkSTTznt9rLWDxRJ6mrgDyEHFfkwO4x9xAjDSCLilpM1NOutGJacKnlGBemVPK2v36nsAs2ukDTZNRBBNsj1c5rhXL344zVAXf9Js99k</vt:lpwstr>
  </property>
  <property fmtid="{D5CDD505-2E9C-101B-9397-08002B2CF9AE}" pid="37" name="x1ye=4">
    <vt:lpwstr>s9wz30LfW+Ho3cpV4WH/KWqkmC6ZpM3dhJN58XjwS7a61z513xTRX4q02izR6DqUlkfEZeKB51KnBIJT+saplMvwEXtrfLq6sT66sNbnjZCpBYx1x8tQOdZOCGrW1tJXQIR75+pTIdY3NSNvuN2HzlT3IoKv6ndksRGceqiWxZ7ugaRcAEgv89wfRnUcwOMKoWOGKsrBCKd6f7vNBcCJA2WfIE/5KwwbTOACDL1JOI7eSkDKiMa8YKm8/iM2m26</vt:lpwstr>
  </property>
  <property fmtid="{D5CDD505-2E9C-101B-9397-08002B2CF9AE}" pid="38" name="x1ye=40">
    <vt:lpwstr>xWVLPcP6AH17G3JDD6tqQYn8Anul1j8/1b0B1qvmGK9eESJZYK07w+RsIzN5HROikX+k1GDpOeVOjHabCXfkESNWQf10pqzCwomHCXqh1ful80G1hRFhxTbFafM7r0r2hZzCKNLht04HRM4Wu6trUlZhRIQHpRw02CEGv7BUTNkN6p9sIAkDQBPE6pu0m8PDibkMhhVNwPHfK2WQHIzY4kQpXafzu2G2RIg2SzEbsJCivpbSlk4XLEqdXSapnPo</vt:lpwstr>
  </property>
  <property fmtid="{D5CDD505-2E9C-101B-9397-08002B2CF9AE}" pid="39" name="x1ye=41">
    <vt:lpwstr>Jvx+POT6DzaB0HMv97Llm5ghjA6Yj9EryHW1W/9s2FIOitJUpvhANTdcRFgVmATExY4a7Wgw8LiB/xxBwePcztVWCkhWtVXv0kkPjplIljgCSYA1OXozVUSFlMxxzjlBDqdByUzAw8DGifhKZR+gWZLzu1ASH5RtUb37716cahcUy4iaK7X6UtJTH86ecYALGQDFSUa2Ey9FTn62g953xsnBiwqg62WfI2CfJqZxWnaMXQEqW0R2myM+DVNtQxD</vt:lpwstr>
  </property>
  <property fmtid="{D5CDD505-2E9C-101B-9397-08002B2CF9AE}" pid="40" name="x1ye=42">
    <vt:lpwstr>TOBH3+3inb+hjUL4GO1DZXbTXuBfiH7e08YwzhbPhjvxlj+YKr+u9wt8Y+VNfXH67Nc4JnjQjPamUQpzK1jzkWVmfNUTfonNqbIiaaghqJTEazB/6rMVxC0Dys50e1DXrU6tNVvewi9SXgCYiX7Ddh86hI53tuYLD/a21HakdID3OZeDExsrKgHL1Nrs4sCf9sKj2GiKBz5I/eFFw1fSmVf38LSCAyk40PShyinikUxg7WRsnbpd24nI19U1HFt</vt:lpwstr>
  </property>
  <property fmtid="{D5CDD505-2E9C-101B-9397-08002B2CF9AE}" pid="41" name="x1ye=43">
    <vt:lpwstr>eTqRKcc9Cf7Nz8OwYdbKIIlzvhrFYbwUJWPtmiGx9CdhCTjTpa3nxgF1ik/W1naPbDXFK9iEsXQoeBmbbrUV+aBlQgOWeuNJO7pGRcpfLlXD4UJE/ROSOinATFDiZ6E4K/6lbJIAy1WDPRFzRgZTkbl33YG7Tn3e/eAwy7QzlQsWKtT2IM8nSkXqr2+yOzZuoBIzGZag/6cZwvYhLOu8JGFTh61X2fI5e2a/hkYNfoM3OYAfqjgRGCW1H230xON</vt:lpwstr>
  </property>
  <property fmtid="{D5CDD505-2E9C-101B-9397-08002B2CF9AE}" pid="42" name="x1ye=44">
    <vt:lpwstr>K0dOD9nhSJP8yGxM4kUC3MJ3sOAVAxcXVuKyfraXc0o6AbmrMWRzYwj2gxweYiHL5j3SvQH+dUG+hGWTdQgWT9mw8qvx8sCjjs0DF6jvaTgNw1cp3lrnwjxjRBu9HJQsuCCXVIuG1pkXsn6UM0X87Lr1VPMGrzxEZzDkBSvJscrcsO91wfQNgoNWfSUh459qmZD7hHw06gAcvoxOvAr5W4sB1OCqaMaNQ+xq4jq/KAPhb4cPbd84jP/Lf7s2BbB</vt:lpwstr>
  </property>
  <property fmtid="{D5CDD505-2E9C-101B-9397-08002B2CF9AE}" pid="43" name="x1ye=45">
    <vt:lpwstr>sdAor8lxa6dMqIGJg0XFDIR8/4HNLcDSde90Zqwn48KsONwDdRE7iLQZUJ6vLlr/3x2HnWyms0/xD3TBdH021n2QEwW2P1FLMk3EELm+g88EziG09RnKIcO5ugBcCF/IUfTXaotFYXYx5HHgaWUEktdpffI0cUrnPHl7sDAQytkwB5jpjoAYHus9DK9VsbpSAACb2PNhtjmGY1nUXbaz94ok9DyOV5jd5BulydQMZWxe/9grLescULL62VkV2+5</vt:lpwstr>
  </property>
  <property fmtid="{D5CDD505-2E9C-101B-9397-08002B2CF9AE}" pid="44" name="x1ye=46">
    <vt:lpwstr>Ql8wp2V45rMHcIdXZMUydP9RbIkPnvv/8BKMhZgXgtAAA=</vt:lpwstr>
  </property>
  <property fmtid="{D5CDD505-2E9C-101B-9397-08002B2CF9AE}" pid="45" name="x1ye=5">
    <vt:lpwstr>zgrBmo8yXMrkl717M4YSsxMnBVHwVKneabuc9OSq+E/9pRlRi/bCMzzcXQKiQAfgEe2S6zOd6uD4/iLPaSyPECCUhY7mqidnAefUMynJBJbFnsdxer1RAv235K6buSrQswWHMzZrxwgR+/QvI72gzOrGBjTyuClPxlhL6zXZNhHma2VxVoxAyEYJHwCLCbQ6u+uFq83HCc1XjbIOcretXMoe04bedZmzfwdcuCCUmoAc2Dx45PoH6vEcTIs7L4i</vt:lpwstr>
  </property>
  <property fmtid="{D5CDD505-2E9C-101B-9397-08002B2CF9AE}" pid="46" name="x1ye=6">
    <vt:lpwstr>x0J76KpAT5kevkDsX/2vpLJs1p2mYTJpL4tdDoSJb02uaW643yU1OixyB1mqAFFGPcJTokKAkglyxirLIcFdify5M7iehFhGpfxLV4uom0YYMDXB8BNsXWEvp4hcP9wKzII4vpYvppLqSMJG/FcYtUX+8uDN45HDxH0V2MSORVxiYFwegTM3d3yrthjWRtWAVE80Q9nofL+pDYgkY/yyPXSuKIp3m0lB2rGyv5+1vx8DVmNYWMojj6Ypp1z+nCR</vt:lpwstr>
  </property>
  <property fmtid="{D5CDD505-2E9C-101B-9397-08002B2CF9AE}" pid="47" name="x1ye=7">
    <vt:lpwstr>1JLf8370yFBNkJVgG5g5QhErHuFRCapOu28OkBT82f2P5BjGiThRwXiRKuKOTZ47TfgxG/oYl7ezEeuwV53BE/Ktmiwls2aks5tC7TtGNOa42+JHwA8Nq6w7nWOB/vOA+cs0F/H/a0NHz4I2La6ji2hJ+AmiTh6ZVgGuECcRT29Bcmek0wPPh2cxQ/XSgJ9fuBvr/Mm8XTx+4Gu0QpEuhAbvtGuxVvG3ThmOz77IhRidefk94uEalgEucpVO0sx</vt:lpwstr>
  </property>
  <property fmtid="{D5CDD505-2E9C-101B-9397-08002B2CF9AE}" pid="48" name="x1ye=8">
    <vt:lpwstr>6sVlMk9kJtuvMhkVgK17PYri8rWSom7Uw9hAbRRwhxAnvBo1cEZBMhj9i9uLTCoq4kKEsj9ZSftJ4I6nplrxv5dhQlH6XafgCGXsa6cE8C7VG3lULhHTlpgis0qMhPYbtSL5Ke/2WWtJjHajuMdTGqB6J8pWIoxMxtvF+FvH4zFGl8TNXCnjYrKi2EacEgiRqn0ynTontI/FrQjypn+HeXYygjlqriQ0Vf4QlLwtG3we4xlcoHyBaeebjnkNHzM</vt:lpwstr>
  </property>
  <property fmtid="{D5CDD505-2E9C-101B-9397-08002B2CF9AE}" pid="49" name="x1ye=9">
    <vt:lpwstr>Pc593lGWUESLjOSTA5n2igFdtxAzuIdqXCmOJ7+fCr77RM3R/wy5xMJHZwD4renrgMoEi+FQaODFdf/ecQTRAndQAA59YI9CGVsDR85Fhx5uCIjcpnZrEPLCAtnw1x42dSfxl0t5HUU78cDVHIwvXsP1uLThFwESF7ax8ON89wjIOEcqLaFeu3IagD5FUWknL4FLtSoCOLOa8DCCT4M2yWin7NHXId4Yy4I5XzcdLeEic/uqJbFo3D0oTki8j+K</vt:lpwstr>
  </property>
</Properties>
</file>